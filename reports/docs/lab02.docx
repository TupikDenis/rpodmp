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D7E" w:rsidRPr="00C67E1C" w:rsidRDefault="00BC3D7E" w:rsidP="00BC3D7E">
      <w:pPr>
        <w:jc w:val="center"/>
      </w:pPr>
      <w:r w:rsidRPr="00C67E1C">
        <w:t>Министерство образования Республики Беларусь</w:t>
      </w:r>
    </w:p>
    <w:p w:rsidR="00BC3D7E" w:rsidRPr="00C67E1C" w:rsidRDefault="00BC3D7E" w:rsidP="00BC3D7E">
      <w:pPr>
        <w:jc w:val="center"/>
      </w:pPr>
      <w:r w:rsidRPr="00C67E1C">
        <w:t>Учреждение образования</w:t>
      </w:r>
    </w:p>
    <w:p w:rsidR="00BC3D7E" w:rsidRPr="00C67E1C" w:rsidRDefault="00BC3D7E" w:rsidP="00BC3D7E">
      <w:pPr>
        <w:jc w:val="center"/>
      </w:pPr>
      <w:r w:rsidRPr="00C67E1C">
        <w:t>«Брестский государственный технический университет»</w:t>
      </w:r>
    </w:p>
    <w:p w:rsidR="00BC3D7E" w:rsidRPr="00C67E1C" w:rsidRDefault="00BC3D7E" w:rsidP="00BC3D7E">
      <w:pPr>
        <w:jc w:val="center"/>
      </w:pPr>
      <w:r w:rsidRPr="00C67E1C">
        <w:t>Кафедра ИИТ</w:t>
      </w:r>
    </w:p>
    <w:p w:rsidR="00BC3D7E" w:rsidRPr="00C67E1C" w:rsidRDefault="00BC3D7E" w:rsidP="00BC3D7E">
      <w:pPr>
        <w:jc w:val="center"/>
      </w:pPr>
    </w:p>
    <w:p w:rsidR="00BC3D7E" w:rsidRPr="00C67E1C" w:rsidRDefault="00BC3D7E" w:rsidP="00BC3D7E">
      <w:pPr>
        <w:jc w:val="center"/>
      </w:pPr>
    </w:p>
    <w:p w:rsidR="00BC3D7E" w:rsidRDefault="00BC3D7E" w:rsidP="00BC3D7E">
      <w:pPr>
        <w:jc w:val="center"/>
      </w:pPr>
    </w:p>
    <w:p w:rsidR="00C67E1C" w:rsidRPr="00C67E1C" w:rsidRDefault="00C67E1C" w:rsidP="00BC3D7E">
      <w:pPr>
        <w:jc w:val="center"/>
      </w:pPr>
    </w:p>
    <w:p w:rsidR="00BC3D7E" w:rsidRPr="00C67E1C" w:rsidRDefault="00BC3D7E" w:rsidP="00BC3D7E">
      <w:pPr>
        <w:jc w:val="center"/>
      </w:pPr>
    </w:p>
    <w:p w:rsidR="00BC3D7E" w:rsidRPr="00C67E1C" w:rsidRDefault="00BC3D7E" w:rsidP="00BC3D7E"/>
    <w:p w:rsidR="00B47D5B" w:rsidRPr="00C67E1C" w:rsidRDefault="00B47D5B" w:rsidP="00BC3D7E"/>
    <w:p w:rsidR="00BC3D7E" w:rsidRPr="00C67E1C" w:rsidRDefault="00BC3D7E" w:rsidP="00BC3D7E">
      <w:pPr>
        <w:jc w:val="center"/>
      </w:pPr>
    </w:p>
    <w:p w:rsidR="00BC3D7E" w:rsidRPr="00C67E1C" w:rsidRDefault="00BC3D7E" w:rsidP="00BC3D7E">
      <w:pPr>
        <w:jc w:val="center"/>
      </w:pPr>
    </w:p>
    <w:p w:rsidR="00B47D5B" w:rsidRPr="00C67E1C" w:rsidRDefault="00B47D5B" w:rsidP="008A3C91"/>
    <w:p w:rsidR="00BC3D7E" w:rsidRPr="00C67E1C" w:rsidRDefault="00BC3D7E" w:rsidP="003645D2"/>
    <w:p w:rsidR="00BC3D7E" w:rsidRPr="00C67E1C" w:rsidRDefault="00BC3D7E" w:rsidP="00BC3D7E">
      <w:pPr>
        <w:jc w:val="center"/>
      </w:pPr>
    </w:p>
    <w:p w:rsidR="00BC3D7E" w:rsidRPr="00C67E1C" w:rsidRDefault="00BC3D7E" w:rsidP="00BC3D7E">
      <w:pPr>
        <w:jc w:val="center"/>
      </w:pPr>
    </w:p>
    <w:p w:rsidR="00BC3D7E" w:rsidRPr="00C67E1C" w:rsidRDefault="00BC3D7E" w:rsidP="00BC3D7E">
      <w:pPr>
        <w:jc w:val="center"/>
      </w:pPr>
    </w:p>
    <w:p w:rsidR="00BC3D7E" w:rsidRPr="00E37E39" w:rsidRDefault="00FC34CD" w:rsidP="00BC3D7E">
      <w:pPr>
        <w:jc w:val="center"/>
        <w:rPr>
          <w:lang w:val="en-US"/>
        </w:rPr>
      </w:pPr>
      <w:r w:rsidRPr="00C67E1C">
        <w:t>Лабораторная работа №</w:t>
      </w:r>
      <w:r w:rsidR="00E37E39">
        <w:rPr>
          <w:lang w:val="en-US"/>
        </w:rPr>
        <w:t>2</w:t>
      </w:r>
    </w:p>
    <w:p w:rsidR="003645D2" w:rsidRPr="00C67E1C" w:rsidRDefault="003645D2" w:rsidP="00BC3D7E">
      <w:pPr>
        <w:jc w:val="center"/>
      </w:pPr>
      <w:r w:rsidRPr="00C67E1C">
        <w:t xml:space="preserve">за </w:t>
      </w:r>
      <w:r w:rsidR="006333D1">
        <w:t>6</w:t>
      </w:r>
      <w:r w:rsidRPr="00C67E1C">
        <w:t xml:space="preserve"> семестр</w:t>
      </w:r>
    </w:p>
    <w:p w:rsidR="00BC3D7E" w:rsidRPr="00C67E1C" w:rsidRDefault="00C108FC" w:rsidP="00BC3D7E">
      <w:pPr>
        <w:jc w:val="center"/>
      </w:pPr>
      <w:r w:rsidRPr="00C67E1C">
        <w:t>По дисциплине: «</w:t>
      </w:r>
      <w:r w:rsidR="006333D1">
        <w:t>Разработка программного обеспечения для мобильных платформ</w:t>
      </w:r>
      <w:r w:rsidR="00BC3D7E" w:rsidRPr="00C67E1C">
        <w:t>»</w:t>
      </w:r>
    </w:p>
    <w:p w:rsidR="00BC3D7E" w:rsidRPr="00C67E1C" w:rsidRDefault="00BC3D7E" w:rsidP="00BC3D7E">
      <w:pPr>
        <w:jc w:val="center"/>
      </w:pPr>
    </w:p>
    <w:p w:rsidR="008A3C91" w:rsidRPr="00C67E1C" w:rsidRDefault="008A3C91" w:rsidP="00BC3D7E">
      <w:pPr>
        <w:jc w:val="center"/>
      </w:pPr>
    </w:p>
    <w:p w:rsidR="00BC3D7E" w:rsidRPr="00C67E1C" w:rsidRDefault="00BC3D7E" w:rsidP="00BC3D7E">
      <w:pPr>
        <w:jc w:val="center"/>
      </w:pPr>
    </w:p>
    <w:p w:rsidR="00FF69C9" w:rsidRPr="00C67E1C" w:rsidRDefault="00FF69C9" w:rsidP="008A3C91"/>
    <w:p w:rsidR="00BC3D7E" w:rsidRPr="00C67E1C" w:rsidRDefault="00BC3D7E" w:rsidP="00BC3D7E">
      <w:pPr>
        <w:jc w:val="center"/>
      </w:pPr>
    </w:p>
    <w:p w:rsidR="00FF69C9" w:rsidRPr="00C67E1C" w:rsidRDefault="00FF69C9" w:rsidP="00BC3D7E">
      <w:pPr>
        <w:jc w:val="center"/>
      </w:pPr>
    </w:p>
    <w:p w:rsidR="00B47D5B" w:rsidRPr="00C67E1C" w:rsidRDefault="00B47D5B" w:rsidP="00BC3D7E">
      <w:pPr>
        <w:jc w:val="center"/>
      </w:pPr>
    </w:p>
    <w:p w:rsidR="00BC3D7E" w:rsidRDefault="00BC3D7E" w:rsidP="00BC3D7E">
      <w:pPr>
        <w:jc w:val="center"/>
      </w:pPr>
    </w:p>
    <w:p w:rsidR="00C67E1C" w:rsidRPr="00C67E1C" w:rsidRDefault="00C67E1C" w:rsidP="00BC3D7E">
      <w:pPr>
        <w:jc w:val="center"/>
      </w:pPr>
    </w:p>
    <w:p w:rsidR="00B47D5B" w:rsidRPr="00C67E1C" w:rsidRDefault="00B47D5B" w:rsidP="00BC3D7E">
      <w:pPr>
        <w:jc w:val="center"/>
      </w:pPr>
    </w:p>
    <w:p w:rsidR="00BC3D7E" w:rsidRPr="00C67E1C" w:rsidRDefault="00BC3D7E" w:rsidP="00BC3D7E">
      <w:pPr>
        <w:jc w:val="center"/>
      </w:pPr>
    </w:p>
    <w:p w:rsidR="00BC3D7E" w:rsidRPr="00C67E1C" w:rsidRDefault="00BC3D7E" w:rsidP="00BC3D7E">
      <w:pPr>
        <w:jc w:val="center"/>
      </w:pPr>
    </w:p>
    <w:p w:rsidR="00BC3D7E" w:rsidRPr="00C67E1C" w:rsidRDefault="00BC3D7E" w:rsidP="00BC3D7E">
      <w:pPr>
        <w:ind w:left="6946"/>
      </w:pPr>
      <w:r w:rsidRPr="00C67E1C">
        <w:t>Выполнил:</w:t>
      </w:r>
    </w:p>
    <w:p w:rsidR="00BC3D7E" w:rsidRPr="00C67E1C" w:rsidRDefault="007F3C8E" w:rsidP="00BC3D7E">
      <w:pPr>
        <w:ind w:left="6946"/>
      </w:pPr>
      <w:r w:rsidRPr="00C67E1C">
        <w:t>Студент 3</w:t>
      </w:r>
      <w:r w:rsidR="00BC3D7E" w:rsidRPr="00C67E1C">
        <w:t xml:space="preserve"> курса</w:t>
      </w:r>
    </w:p>
    <w:p w:rsidR="00BC3D7E" w:rsidRPr="00C67E1C" w:rsidRDefault="00BC3D7E" w:rsidP="00BC3D7E">
      <w:pPr>
        <w:ind w:left="6946"/>
      </w:pPr>
      <w:r w:rsidRPr="00C67E1C">
        <w:t>Группы ПО-</w:t>
      </w:r>
      <w:r w:rsidR="00361C33" w:rsidRPr="00C67E1C">
        <w:t>4</w:t>
      </w:r>
      <w:r w:rsidR="003645D2" w:rsidRPr="00C67E1C">
        <w:t>(</w:t>
      </w:r>
      <w:r w:rsidR="00361C33" w:rsidRPr="00C67E1C">
        <w:t>2</w:t>
      </w:r>
      <w:r w:rsidR="003645D2" w:rsidRPr="00C67E1C">
        <w:t>)</w:t>
      </w:r>
    </w:p>
    <w:p w:rsidR="00BC3D7E" w:rsidRPr="00C67E1C" w:rsidRDefault="00361C33" w:rsidP="00BC3D7E">
      <w:pPr>
        <w:ind w:left="6946"/>
      </w:pPr>
      <w:r w:rsidRPr="00C67E1C">
        <w:t>Тупик Д. Л.</w:t>
      </w:r>
    </w:p>
    <w:p w:rsidR="00BC3D7E" w:rsidRPr="00C67E1C" w:rsidRDefault="00B43BCF" w:rsidP="00BC3D7E">
      <w:pPr>
        <w:ind w:left="6946"/>
      </w:pPr>
      <w:r w:rsidRPr="00C67E1C">
        <w:t>Проверил</w:t>
      </w:r>
      <w:r w:rsidR="00BC3D7E" w:rsidRPr="00C67E1C">
        <w:t>:</w:t>
      </w:r>
    </w:p>
    <w:p w:rsidR="00BC3D7E" w:rsidRPr="006333D1" w:rsidRDefault="006333D1" w:rsidP="00BC3D7E">
      <w:pPr>
        <w:ind w:left="6946"/>
      </w:pPr>
      <w:r>
        <w:t>Козинский А. А.</w:t>
      </w:r>
    </w:p>
    <w:p w:rsidR="00BC3D7E" w:rsidRPr="00C67E1C" w:rsidRDefault="00BC3D7E" w:rsidP="00BC3D7E">
      <w:pPr>
        <w:jc w:val="center"/>
      </w:pPr>
    </w:p>
    <w:p w:rsidR="00BC3D7E" w:rsidRPr="00C67E1C" w:rsidRDefault="00BC3D7E" w:rsidP="00BC3D7E">
      <w:pPr>
        <w:jc w:val="center"/>
      </w:pPr>
    </w:p>
    <w:p w:rsidR="00FF69C9" w:rsidRPr="00C67E1C" w:rsidRDefault="00FF69C9" w:rsidP="00BC3D7E"/>
    <w:p w:rsidR="00767CB6" w:rsidRPr="00C67E1C" w:rsidRDefault="00767CB6" w:rsidP="00BC3D7E"/>
    <w:p w:rsidR="00BC3D7E" w:rsidRPr="00C67E1C" w:rsidRDefault="00BC3D7E" w:rsidP="00BC3D7E">
      <w:pPr>
        <w:jc w:val="center"/>
      </w:pPr>
    </w:p>
    <w:p w:rsidR="00FF69C9" w:rsidRPr="00C67E1C" w:rsidRDefault="00FF69C9" w:rsidP="00BC3D7E">
      <w:pPr>
        <w:jc w:val="center"/>
      </w:pPr>
    </w:p>
    <w:p w:rsidR="00BC3D7E" w:rsidRPr="00C67E1C" w:rsidRDefault="00BC3D7E" w:rsidP="00BC3D7E">
      <w:pPr>
        <w:jc w:val="center"/>
      </w:pPr>
    </w:p>
    <w:p w:rsidR="00BC3D7E" w:rsidRPr="00C67E1C" w:rsidRDefault="00BC3D7E" w:rsidP="00BC3D7E">
      <w:pPr>
        <w:jc w:val="center"/>
      </w:pPr>
    </w:p>
    <w:p w:rsidR="00BC3D7E" w:rsidRDefault="00BC3D7E" w:rsidP="00BC3D7E">
      <w:pPr>
        <w:jc w:val="center"/>
      </w:pPr>
    </w:p>
    <w:p w:rsidR="00C67E1C" w:rsidRPr="00C67E1C" w:rsidRDefault="00C67E1C" w:rsidP="00BC3D7E">
      <w:pPr>
        <w:jc w:val="center"/>
      </w:pPr>
    </w:p>
    <w:p w:rsidR="00B47D5B" w:rsidRPr="00C67E1C" w:rsidRDefault="00B47D5B" w:rsidP="00BC3D7E">
      <w:pPr>
        <w:jc w:val="center"/>
      </w:pPr>
    </w:p>
    <w:p w:rsidR="00BC3D7E" w:rsidRPr="00C67E1C" w:rsidRDefault="00BC3D7E" w:rsidP="00BC3D7E">
      <w:pPr>
        <w:jc w:val="center"/>
      </w:pPr>
    </w:p>
    <w:p w:rsidR="00BC3D7E" w:rsidRPr="00C67E1C" w:rsidRDefault="00BC3D7E" w:rsidP="00C67E1C"/>
    <w:p w:rsidR="00BC3D7E" w:rsidRPr="00C67E1C" w:rsidRDefault="00BC3D7E" w:rsidP="00BC3D7E">
      <w:pPr>
        <w:jc w:val="center"/>
      </w:pPr>
    </w:p>
    <w:p w:rsidR="00BC3D7E" w:rsidRPr="00C67E1C" w:rsidRDefault="00361C33" w:rsidP="00BC3D7E">
      <w:pPr>
        <w:jc w:val="center"/>
      </w:pPr>
      <w:r w:rsidRPr="00C67E1C">
        <w:t>202</w:t>
      </w:r>
      <w:r w:rsidR="006333D1">
        <w:t>2</w:t>
      </w:r>
    </w:p>
    <w:p w:rsidR="00EE5F17" w:rsidRPr="00E37E39" w:rsidRDefault="00BC3D7E" w:rsidP="00C67E1C">
      <w:pPr>
        <w:widowControl/>
        <w:autoSpaceDE/>
        <w:autoSpaceDN/>
        <w:adjustRightInd/>
        <w:jc w:val="center"/>
        <w:rPr>
          <w:b/>
        </w:rPr>
      </w:pPr>
      <w:r w:rsidRPr="00C67E1C">
        <w:br w:type="page"/>
      </w:r>
      <w:r w:rsidR="00361C33" w:rsidRPr="00C67E1C">
        <w:rPr>
          <w:b/>
        </w:rPr>
        <w:lastRenderedPageBreak/>
        <w:t>Лабораторная работа №</w:t>
      </w:r>
      <w:r w:rsidR="00C67E1C" w:rsidRPr="00C67E1C">
        <w:rPr>
          <w:b/>
        </w:rPr>
        <w:t xml:space="preserve"> </w:t>
      </w:r>
      <w:r w:rsidR="00E37E39" w:rsidRPr="00E37E39">
        <w:rPr>
          <w:b/>
        </w:rPr>
        <w:t>2</w:t>
      </w:r>
    </w:p>
    <w:p w:rsidR="006333D1" w:rsidRPr="00992780" w:rsidRDefault="00E37E39" w:rsidP="00C67E1C">
      <w:pPr>
        <w:widowControl/>
        <w:autoSpaceDE/>
        <w:autoSpaceDN/>
        <w:adjustRightInd/>
        <w:jc w:val="center"/>
        <w:rPr>
          <w:b/>
        </w:rPr>
      </w:pPr>
      <w:r w:rsidRPr="00E37E39">
        <w:rPr>
          <w:b/>
        </w:rPr>
        <w:t>Разработка простого приложения</w:t>
      </w:r>
    </w:p>
    <w:p w:rsidR="0013418C" w:rsidRDefault="00BC3D7E" w:rsidP="00C67E1C">
      <w:pPr>
        <w:widowControl/>
        <w:autoSpaceDE/>
        <w:autoSpaceDN/>
        <w:adjustRightInd/>
        <w:spacing w:before="240"/>
      </w:pPr>
      <w:r w:rsidRPr="00C67E1C">
        <w:rPr>
          <w:b/>
        </w:rPr>
        <w:t xml:space="preserve">Цель работы: </w:t>
      </w:r>
      <w:r w:rsidR="00E37E39">
        <w:t>Разработка простого приложения, помогающего понять структуру приложения, освоить основные операторы, привыкнуть к среде разработки</w:t>
      </w:r>
      <w:r w:rsidR="00C67E1C" w:rsidRPr="00C67E1C">
        <w:t>.</w:t>
      </w:r>
    </w:p>
    <w:p w:rsidR="00217139" w:rsidRDefault="00217139" w:rsidP="00217139">
      <w:pPr>
        <w:widowControl/>
        <w:autoSpaceDE/>
        <w:autoSpaceDN/>
        <w:adjustRightInd/>
        <w:spacing w:before="240"/>
        <w:jc w:val="center"/>
        <w:rPr>
          <w:b/>
        </w:rPr>
      </w:pPr>
      <w:r>
        <w:rPr>
          <w:b/>
        </w:rPr>
        <w:t>Задание:</w:t>
      </w:r>
    </w:p>
    <w:p w:rsidR="00E37E39" w:rsidRDefault="00217139" w:rsidP="00E37E39">
      <w:pPr>
        <w:widowControl/>
        <w:autoSpaceDE/>
        <w:autoSpaceDN/>
        <w:adjustRightInd/>
        <w:spacing w:before="240"/>
      </w:pPr>
      <w:r w:rsidRPr="00217139">
        <w:t xml:space="preserve">• </w:t>
      </w:r>
      <w:r w:rsidR="00E37E39">
        <w:t>создать новое приложение и изучить его структуру;</w:t>
      </w:r>
    </w:p>
    <w:p w:rsidR="00E37E39" w:rsidRDefault="00E37E39" w:rsidP="00E37E39">
      <w:pPr>
        <w:widowControl/>
        <w:autoSpaceDE/>
        <w:autoSpaceDN/>
        <w:adjustRightInd/>
        <w:spacing w:before="240"/>
      </w:pPr>
      <w:r>
        <w:t>• настроить интерфейс приложения;</w:t>
      </w:r>
    </w:p>
    <w:p w:rsidR="00E37E39" w:rsidRDefault="00E37E39" w:rsidP="00E37E39">
      <w:pPr>
        <w:widowControl/>
        <w:autoSpaceDE/>
        <w:autoSpaceDN/>
        <w:adjustRightInd/>
        <w:spacing w:before="240"/>
      </w:pPr>
      <w:r>
        <w:t>• реализовать логику приложения.</w:t>
      </w:r>
      <w:r>
        <w:cr/>
      </w:r>
    </w:p>
    <w:p w:rsidR="00361C33" w:rsidRPr="00E37E39" w:rsidRDefault="00361C33" w:rsidP="00E37E39">
      <w:pPr>
        <w:widowControl/>
        <w:autoSpaceDE/>
        <w:autoSpaceDN/>
        <w:adjustRightInd/>
        <w:spacing w:before="240"/>
        <w:jc w:val="center"/>
      </w:pPr>
      <w:r w:rsidRPr="00C67E1C">
        <w:rPr>
          <w:b/>
        </w:rPr>
        <w:t>Ход работы:</w:t>
      </w:r>
    </w:p>
    <w:p w:rsidR="00AE3868" w:rsidRDefault="003E1E1C" w:rsidP="007C59D0">
      <w:pPr>
        <w:widowControl/>
        <w:autoSpaceDE/>
        <w:autoSpaceDN/>
        <w:adjustRightInd/>
        <w:spacing w:before="240"/>
        <w:rPr>
          <w:lang w:val="en-US"/>
        </w:rPr>
      </w:pPr>
      <w:r>
        <w:t xml:space="preserve">Введём необходимые строки в файл </w:t>
      </w:r>
      <w:r>
        <w:rPr>
          <w:lang w:val="en-US"/>
        </w:rPr>
        <w:t>string</w:t>
      </w:r>
      <w:r w:rsidRPr="003E1E1C">
        <w:t>.</w:t>
      </w:r>
      <w:r>
        <w:rPr>
          <w:lang w:val="en-US"/>
        </w:rPr>
        <w:t>xml</w:t>
      </w:r>
    </w:p>
    <w:p w:rsidR="003E1E1C" w:rsidRPr="003E1E1C" w:rsidRDefault="003E1E1C" w:rsidP="003E1E1C">
      <w:pPr>
        <w:pStyle w:val="HTMLPreformatted"/>
        <w:shd w:val="clear" w:color="auto" w:fill="FFFFFF" w:themeFill="background1"/>
        <w:rPr>
          <w:lang w:val="en-US"/>
        </w:rPr>
      </w:pPr>
      <w:r w:rsidRPr="003E1E1C">
        <w:rPr>
          <w:lang w:val="en-US"/>
        </w:rPr>
        <w:t>&lt;resources&gt;</w:t>
      </w:r>
      <w:r w:rsidRPr="003E1E1C">
        <w:rPr>
          <w:lang w:val="en-US"/>
        </w:rPr>
        <w:br/>
        <w:t xml:space="preserve">    &lt;string name="</w:t>
      </w:r>
      <w:proofErr w:type="spellStart"/>
      <w:r w:rsidRPr="003E1E1C">
        <w:rPr>
          <w:lang w:val="en-US"/>
        </w:rPr>
        <w:t>app_name</w:t>
      </w:r>
      <w:proofErr w:type="spellEnd"/>
      <w:r w:rsidRPr="003E1E1C">
        <w:rPr>
          <w:lang w:val="en-US"/>
        </w:rPr>
        <w:t>"&gt;lab02&lt;/string&gt;</w:t>
      </w:r>
      <w:r w:rsidRPr="003E1E1C">
        <w:rPr>
          <w:lang w:val="en-US"/>
        </w:rPr>
        <w:br/>
        <w:t xml:space="preserve">    &lt;string name="</w:t>
      </w:r>
      <w:proofErr w:type="spellStart"/>
      <w:r w:rsidRPr="003E1E1C">
        <w:rPr>
          <w:lang w:val="en-US"/>
        </w:rPr>
        <w:t>game_name</w:t>
      </w:r>
      <w:proofErr w:type="spellEnd"/>
      <w:r w:rsidRPr="003E1E1C">
        <w:rPr>
          <w:lang w:val="en-US"/>
        </w:rPr>
        <w:t>"&gt;</w:t>
      </w:r>
      <w:r w:rsidRPr="003E1E1C">
        <w:t>Угадай</w:t>
      </w:r>
      <w:r w:rsidRPr="003E1E1C">
        <w:rPr>
          <w:lang w:val="en-US"/>
        </w:rPr>
        <w:t xml:space="preserve"> </w:t>
      </w:r>
      <w:r w:rsidRPr="003E1E1C">
        <w:t>число</w:t>
      </w:r>
      <w:r w:rsidRPr="003E1E1C">
        <w:rPr>
          <w:lang w:val="en-US"/>
        </w:rPr>
        <w:t>&lt;/string&gt;</w:t>
      </w:r>
      <w:r w:rsidRPr="003E1E1C">
        <w:rPr>
          <w:lang w:val="en-US"/>
        </w:rPr>
        <w:br/>
        <w:t xml:space="preserve">    &lt;string name="more"&gt;</w:t>
      </w:r>
      <w:r w:rsidRPr="003E1E1C">
        <w:t>Ваше</w:t>
      </w:r>
      <w:r w:rsidRPr="003E1E1C">
        <w:rPr>
          <w:lang w:val="en-US"/>
        </w:rPr>
        <w:t xml:space="preserve"> </w:t>
      </w:r>
      <w:r w:rsidRPr="003E1E1C">
        <w:t>число</w:t>
      </w:r>
      <w:r w:rsidRPr="003E1E1C">
        <w:rPr>
          <w:lang w:val="en-US"/>
        </w:rPr>
        <w:t xml:space="preserve"> </w:t>
      </w:r>
      <w:r w:rsidRPr="003E1E1C">
        <w:t>больше</w:t>
      </w:r>
      <w:r w:rsidRPr="003E1E1C">
        <w:rPr>
          <w:lang w:val="en-US"/>
        </w:rPr>
        <w:t xml:space="preserve">, </w:t>
      </w:r>
      <w:r w:rsidRPr="003E1E1C">
        <w:t>чем</w:t>
      </w:r>
      <w:r w:rsidRPr="003E1E1C">
        <w:rPr>
          <w:lang w:val="en-US"/>
        </w:rPr>
        <w:t xml:space="preserve"> </w:t>
      </w:r>
      <w:r w:rsidRPr="003E1E1C">
        <w:t>загаданное</w:t>
      </w:r>
      <w:r w:rsidRPr="003E1E1C">
        <w:rPr>
          <w:lang w:val="en-US"/>
        </w:rPr>
        <w:t>&lt;/string&gt;</w:t>
      </w:r>
      <w:r w:rsidRPr="003E1E1C">
        <w:rPr>
          <w:lang w:val="en-US"/>
        </w:rPr>
        <w:br/>
        <w:t xml:space="preserve">    &lt;string name="less"&gt;</w:t>
      </w:r>
      <w:r w:rsidRPr="003E1E1C">
        <w:t>Ваше</w:t>
      </w:r>
      <w:r w:rsidRPr="003E1E1C">
        <w:rPr>
          <w:lang w:val="en-US"/>
        </w:rPr>
        <w:t xml:space="preserve"> </w:t>
      </w:r>
      <w:r w:rsidRPr="003E1E1C">
        <w:t>число</w:t>
      </w:r>
      <w:r w:rsidRPr="003E1E1C">
        <w:rPr>
          <w:lang w:val="en-US"/>
        </w:rPr>
        <w:t xml:space="preserve"> </w:t>
      </w:r>
      <w:r w:rsidRPr="003E1E1C">
        <w:t>меньше</w:t>
      </w:r>
      <w:r w:rsidRPr="003E1E1C">
        <w:rPr>
          <w:lang w:val="en-US"/>
        </w:rPr>
        <w:t xml:space="preserve">, </w:t>
      </w:r>
      <w:r w:rsidRPr="003E1E1C">
        <w:t>чем</w:t>
      </w:r>
      <w:r w:rsidRPr="003E1E1C">
        <w:rPr>
          <w:lang w:val="en-US"/>
        </w:rPr>
        <w:t xml:space="preserve"> </w:t>
      </w:r>
      <w:r w:rsidRPr="003E1E1C">
        <w:t>загаданное</w:t>
      </w:r>
      <w:r w:rsidRPr="003E1E1C">
        <w:rPr>
          <w:lang w:val="en-US"/>
        </w:rPr>
        <w:t>&lt;/string&gt;</w:t>
      </w:r>
      <w:r w:rsidRPr="003E1E1C">
        <w:rPr>
          <w:lang w:val="en-US"/>
        </w:rPr>
        <w:br/>
        <w:t xml:space="preserve">    &lt;string name="right"&gt;</w:t>
      </w:r>
      <w:r w:rsidRPr="003E1E1C">
        <w:t>Вы</w:t>
      </w:r>
      <w:r w:rsidRPr="003E1E1C">
        <w:rPr>
          <w:lang w:val="en-US"/>
        </w:rPr>
        <w:t xml:space="preserve"> </w:t>
      </w:r>
      <w:r w:rsidRPr="003E1E1C">
        <w:t>угадали</w:t>
      </w:r>
      <w:r w:rsidRPr="003E1E1C">
        <w:rPr>
          <w:lang w:val="en-US"/>
        </w:rPr>
        <w:t xml:space="preserve"> </w:t>
      </w:r>
      <w:r w:rsidRPr="003E1E1C">
        <w:t>заданное</w:t>
      </w:r>
      <w:r w:rsidRPr="003E1E1C">
        <w:rPr>
          <w:lang w:val="en-US"/>
        </w:rPr>
        <w:t xml:space="preserve"> </w:t>
      </w:r>
      <w:r w:rsidRPr="003E1E1C">
        <w:t>число</w:t>
      </w:r>
      <w:r w:rsidRPr="003E1E1C">
        <w:rPr>
          <w:lang w:val="en-US"/>
        </w:rPr>
        <w:t xml:space="preserve">! </w:t>
      </w:r>
      <w:r w:rsidRPr="003E1E1C">
        <w:t>Поздравляю</w:t>
      </w:r>
      <w:r w:rsidRPr="003E1E1C">
        <w:rPr>
          <w:lang w:val="en-US"/>
        </w:rPr>
        <w:t xml:space="preserve">!\n </w:t>
      </w:r>
      <w:r w:rsidRPr="003E1E1C">
        <w:t>Количество</w:t>
      </w:r>
      <w:r w:rsidRPr="003E1E1C">
        <w:rPr>
          <w:lang w:val="en-US"/>
        </w:rPr>
        <w:t xml:space="preserve"> </w:t>
      </w:r>
      <w:r w:rsidRPr="003E1E1C">
        <w:t>попыток</w:t>
      </w:r>
      <w:r w:rsidRPr="003E1E1C">
        <w:rPr>
          <w:lang w:val="en-US"/>
        </w:rPr>
        <w:t>: %1d&lt;/string&gt;</w:t>
      </w:r>
      <w:r w:rsidRPr="003E1E1C">
        <w:rPr>
          <w:lang w:val="en-US"/>
        </w:rPr>
        <w:br/>
        <w:t xml:space="preserve">    &lt;string name="</w:t>
      </w:r>
      <w:proofErr w:type="spellStart"/>
      <w:r w:rsidRPr="003E1E1C">
        <w:rPr>
          <w:lang w:val="en-US"/>
        </w:rPr>
        <w:t>enter_text</w:t>
      </w:r>
      <w:proofErr w:type="spellEnd"/>
      <w:r w:rsidRPr="003E1E1C">
        <w:rPr>
          <w:lang w:val="en-US"/>
        </w:rPr>
        <w:t>"&gt;</w:t>
      </w:r>
      <w:r w:rsidRPr="003E1E1C">
        <w:t>Введите</w:t>
      </w:r>
      <w:r w:rsidRPr="003E1E1C">
        <w:rPr>
          <w:lang w:val="en-US"/>
        </w:rPr>
        <w:t xml:space="preserve"> </w:t>
      </w:r>
      <w:r w:rsidRPr="003E1E1C">
        <w:t>значение</w:t>
      </w:r>
      <w:r w:rsidRPr="003E1E1C">
        <w:rPr>
          <w:lang w:val="en-US"/>
        </w:rPr>
        <w:t xml:space="preserve"> </w:t>
      </w:r>
      <w:r w:rsidRPr="003E1E1C">
        <w:t>от</w:t>
      </w:r>
      <w:r w:rsidRPr="003E1E1C">
        <w:rPr>
          <w:lang w:val="en-US"/>
        </w:rPr>
        <w:t xml:space="preserve"> 1 </w:t>
      </w:r>
      <w:r w:rsidRPr="003E1E1C">
        <w:t>до</w:t>
      </w:r>
      <w:r w:rsidRPr="003E1E1C">
        <w:rPr>
          <w:lang w:val="en-US"/>
        </w:rPr>
        <w:t xml:space="preserve"> 100&lt;/string&gt;</w:t>
      </w:r>
      <w:r w:rsidRPr="003E1E1C">
        <w:rPr>
          <w:lang w:val="en-US"/>
        </w:rPr>
        <w:br/>
        <w:t xml:space="preserve">    &lt;string name="enter"&gt;</w:t>
      </w:r>
      <w:r w:rsidRPr="003E1E1C">
        <w:t>Ввод</w:t>
      </w:r>
      <w:r w:rsidRPr="003E1E1C">
        <w:rPr>
          <w:lang w:val="en-US"/>
        </w:rPr>
        <w:t>&lt;/string&gt;</w:t>
      </w:r>
      <w:r w:rsidRPr="003E1E1C">
        <w:rPr>
          <w:lang w:val="en-US"/>
        </w:rPr>
        <w:br/>
        <w:t xml:space="preserve">    &lt;string name="again"&gt;</w:t>
      </w:r>
      <w:r w:rsidRPr="003E1E1C">
        <w:t>Сыграть</w:t>
      </w:r>
      <w:r w:rsidRPr="003E1E1C">
        <w:rPr>
          <w:lang w:val="en-US"/>
        </w:rPr>
        <w:t xml:space="preserve"> </w:t>
      </w:r>
      <w:r w:rsidRPr="003E1E1C">
        <w:t>ещё</w:t>
      </w:r>
      <w:r w:rsidRPr="003E1E1C">
        <w:rPr>
          <w:lang w:val="en-US"/>
        </w:rPr>
        <w:t>&lt;/string&gt;</w:t>
      </w:r>
      <w:r w:rsidRPr="003E1E1C">
        <w:rPr>
          <w:lang w:val="en-US"/>
        </w:rPr>
        <w:br/>
        <w:t xml:space="preserve">    &lt;string name="border"&gt;</w:t>
      </w:r>
      <w:r w:rsidRPr="003E1E1C">
        <w:t>Вы</w:t>
      </w:r>
      <w:r w:rsidRPr="003E1E1C">
        <w:rPr>
          <w:lang w:val="en-US"/>
        </w:rPr>
        <w:t xml:space="preserve"> </w:t>
      </w:r>
      <w:r w:rsidRPr="003E1E1C">
        <w:t>вышли</w:t>
      </w:r>
      <w:r w:rsidRPr="003E1E1C">
        <w:rPr>
          <w:lang w:val="en-US"/>
        </w:rPr>
        <w:t xml:space="preserve"> </w:t>
      </w:r>
      <w:r w:rsidRPr="003E1E1C">
        <w:t>за</w:t>
      </w:r>
      <w:r w:rsidRPr="003E1E1C">
        <w:rPr>
          <w:lang w:val="en-US"/>
        </w:rPr>
        <w:t xml:space="preserve"> </w:t>
      </w:r>
      <w:r w:rsidRPr="003E1E1C">
        <w:t>пределы</w:t>
      </w:r>
      <w:r w:rsidRPr="003E1E1C">
        <w:rPr>
          <w:lang w:val="en-US"/>
        </w:rPr>
        <w:t xml:space="preserve"> </w:t>
      </w:r>
      <w:r w:rsidRPr="003E1E1C">
        <w:t>диапазона</w:t>
      </w:r>
      <w:r w:rsidRPr="003E1E1C">
        <w:rPr>
          <w:lang w:val="en-US"/>
        </w:rPr>
        <w:t>!&lt;/string&gt;</w:t>
      </w:r>
      <w:r w:rsidRPr="003E1E1C">
        <w:rPr>
          <w:lang w:val="en-US"/>
        </w:rPr>
        <w:br/>
        <w:t xml:space="preserve">    &lt;string name="letters"&gt;</w:t>
      </w:r>
      <w:r w:rsidRPr="003E1E1C">
        <w:t>Вы</w:t>
      </w:r>
      <w:r w:rsidRPr="003E1E1C">
        <w:rPr>
          <w:lang w:val="en-US"/>
        </w:rPr>
        <w:t xml:space="preserve"> </w:t>
      </w:r>
      <w:r w:rsidRPr="003E1E1C">
        <w:t>ввели</w:t>
      </w:r>
      <w:r w:rsidRPr="003E1E1C">
        <w:rPr>
          <w:lang w:val="en-US"/>
        </w:rPr>
        <w:t xml:space="preserve"> </w:t>
      </w:r>
      <w:r w:rsidRPr="003E1E1C">
        <w:t>не</w:t>
      </w:r>
      <w:r w:rsidRPr="003E1E1C">
        <w:rPr>
          <w:lang w:val="en-US"/>
        </w:rPr>
        <w:t xml:space="preserve"> </w:t>
      </w:r>
      <w:r w:rsidRPr="003E1E1C">
        <w:t>число</w:t>
      </w:r>
      <w:r w:rsidRPr="003E1E1C">
        <w:rPr>
          <w:lang w:val="en-US"/>
        </w:rPr>
        <w:t>!&lt;/string&gt;</w:t>
      </w:r>
      <w:r w:rsidRPr="003E1E1C">
        <w:rPr>
          <w:lang w:val="en-US"/>
        </w:rPr>
        <w:br/>
        <w:t xml:space="preserve">    &lt;string name="empty"&gt;</w:t>
      </w:r>
      <w:r w:rsidRPr="003E1E1C">
        <w:t>Вы</w:t>
      </w:r>
      <w:r w:rsidRPr="003E1E1C">
        <w:rPr>
          <w:lang w:val="en-US"/>
        </w:rPr>
        <w:t xml:space="preserve"> </w:t>
      </w:r>
      <w:r w:rsidRPr="003E1E1C">
        <w:t>ввели</w:t>
      </w:r>
      <w:r w:rsidRPr="003E1E1C">
        <w:rPr>
          <w:lang w:val="en-US"/>
        </w:rPr>
        <w:t xml:space="preserve"> </w:t>
      </w:r>
      <w:r w:rsidRPr="003E1E1C">
        <w:t>пустую</w:t>
      </w:r>
      <w:r w:rsidRPr="003E1E1C">
        <w:rPr>
          <w:lang w:val="en-US"/>
        </w:rPr>
        <w:t xml:space="preserve"> </w:t>
      </w:r>
      <w:r w:rsidRPr="003E1E1C">
        <w:t>строку</w:t>
      </w:r>
      <w:r w:rsidRPr="003E1E1C">
        <w:rPr>
          <w:lang w:val="en-US"/>
        </w:rPr>
        <w:t>!&lt;/string&gt;</w:t>
      </w:r>
      <w:r w:rsidRPr="003E1E1C">
        <w:rPr>
          <w:lang w:val="en-US"/>
        </w:rPr>
        <w:br/>
        <w:t>&lt;/resources&gt;</w:t>
      </w:r>
    </w:p>
    <w:p w:rsidR="003E1E1C" w:rsidRDefault="003E1E1C" w:rsidP="007C59D0">
      <w:pPr>
        <w:widowControl/>
        <w:autoSpaceDE/>
        <w:autoSpaceDN/>
        <w:adjustRightInd/>
        <w:spacing w:before="240"/>
      </w:pPr>
      <w:r>
        <w:t>Настроим  интерфейс приложения</w:t>
      </w:r>
    </w:p>
    <w:p w:rsidR="003E1E1C" w:rsidRDefault="003E1E1C" w:rsidP="003E1E1C">
      <w:pPr>
        <w:widowControl/>
        <w:autoSpaceDE/>
        <w:autoSpaceDN/>
        <w:adjustRightInd/>
        <w:spacing w:before="240"/>
        <w:jc w:val="center"/>
      </w:pPr>
      <w:r>
        <w:rPr>
          <w:noProof/>
        </w:rPr>
        <w:drawing>
          <wp:inline distT="0" distB="0" distL="0" distR="0" wp14:anchorId="64A0BC16" wp14:editId="18F66014">
            <wp:extent cx="2308860" cy="3700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630" t="21532" r="47790" b="31220"/>
                    <a:stretch/>
                  </pic:blipFill>
                  <pic:spPr bwMode="auto">
                    <a:xfrm>
                      <a:off x="0" y="0"/>
                      <a:ext cx="2311167" cy="3704424"/>
                    </a:xfrm>
                    <a:prstGeom prst="rect">
                      <a:avLst/>
                    </a:prstGeom>
                    <a:ln>
                      <a:noFill/>
                    </a:ln>
                    <a:extLst>
                      <a:ext uri="{53640926-AAD7-44D8-BBD7-CCE9431645EC}">
                        <a14:shadowObscured xmlns:a14="http://schemas.microsoft.com/office/drawing/2010/main"/>
                      </a:ext>
                    </a:extLst>
                  </pic:spPr>
                </pic:pic>
              </a:graphicData>
            </a:graphic>
          </wp:inline>
        </w:drawing>
      </w:r>
    </w:p>
    <w:p w:rsidR="003E1E1C" w:rsidRDefault="003E1E1C" w:rsidP="003E1E1C">
      <w:pPr>
        <w:widowControl/>
        <w:autoSpaceDE/>
        <w:autoSpaceDN/>
        <w:adjustRightInd/>
        <w:spacing w:before="240"/>
      </w:pPr>
      <w:r>
        <w:t>Код интерфейса:</w:t>
      </w:r>
    </w:p>
    <w:p w:rsidR="003E1E1C" w:rsidRPr="003E1E1C" w:rsidRDefault="003E1E1C" w:rsidP="003E1E1C">
      <w:pPr>
        <w:pStyle w:val="HTMLPreformatted"/>
        <w:shd w:val="clear" w:color="auto" w:fill="FFFFFF" w:themeFill="background1"/>
        <w:rPr>
          <w:lang w:val="en-US"/>
        </w:rPr>
      </w:pPr>
      <w:r w:rsidRPr="003E1E1C">
        <w:rPr>
          <w:lang w:val="en-US"/>
        </w:rPr>
        <w:t>&lt;?xml version="1.0" encoding="utf-8"?&gt;</w:t>
      </w:r>
      <w:r w:rsidRPr="003E1E1C">
        <w:rPr>
          <w:lang w:val="en-US"/>
        </w:rPr>
        <w:br/>
        <w:t>&lt;</w:t>
      </w:r>
      <w:proofErr w:type="spellStart"/>
      <w:r w:rsidRPr="003E1E1C">
        <w:rPr>
          <w:lang w:val="en-US"/>
        </w:rPr>
        <w:t>androidx.constraintlayout.widget.ConstraintLayout</w:t>
      </w:r>
      <w:proofErr w:type="spellEnd"/>
      <w:r w:rsidRPr="003E1E1C">
        <w:rPr>
          <w:lang w:val="en-US"/>
        </w:rPr>
        <w:t xml:space="preserve"> </w:t>
      </w:r>
      <w:proofErr w:type="spellStart"/>
      <w:r w:rsidRPr="003E1E1C">
        <w:rPr>
          <w:lang w:val="en-US"/>
        </w:rPr>
        <w:t>xmlns:android</w:t>
      </w:r>
      <w:proofErr w:type="spellEnd"/>
      <w:r w:rsidRPr="003E1E1C">
        <w:rPr>
          <w:lang w:val="en-US"/>
        </w:rPr>
        <w:t>="http://schemas.android.com/</w:t>
      </w:r>
      <w:proofErr w:type="spellStart"/>
      <w:r w:rsidRPr="003E1E1C">
        <w:rPr>
          <w:lang w:val="en-US"/>
        </w:rPr>
        <w:t>apk</w:t>
      </w:r>
      <w:proofErr w:type="spellEnd"/>
      <w:r w:rsidRPr="003E1E1C">
        <w:rPr>
          <w:lang w:val="en-US"/>
        </w:rPr>
        <w:t>/res/android"</w:t>
      </w:r>
      <w:r w:rsidRPr="003E1E1C">
        <w:rPr>
          <w:lang w:val="en-US"/>
        </w:rPr>
        <w:br/>
      </w:r>
      <w:r w:rsidRPr="003E1E1C">
        <w:rPr>
          <w:lang w:val="en-US"/>
        </w:rPr>
        <w:lastRenderedPageBreak/>
        <w:t xml:space="preserve">    </w:t>
      </w:r>
      <w:proofErr w:type="spellStart"/>
      <w:r w:rsidRPr="003E1E1C">
        <w:rPr>
          <w:lang w:val="en-US"/>
        </w:rPr>
        <w:t>xmlns:app</w:t>
      </w:r>
      <w:proofErr w:type="spellEnd"/>
      <w:r w:rsidRPr="003E1E1C">
        <w:rPr>
          <w:lang w:val="en-US"/>
        </w:rPr>
        <w:t>="http://schemas.android.com/</w:t>
      </w:r>
      <w:proofErr w:type="spellStart"/>
      <w:r w:rsidRPr="003E1E1C">
        <w:rPr>
          <w:lang w:val="en-US"/>
        </w:rPr>
        <w:t>apk</w:t>
      </w:r>
      <w:proofErr w:type="spellEnd"/>
      <w:r w:rsidRPr="003E1E1C">
        <w:rPr>
          <w:lang w:val="en-US"/>
        </w:rPr>
        <w:t>/res-auto"</w:t>
      </w:r>
      <w:r w:rsidRPr="003E1E1C">
        <w:rPr>
          <w:lang w:val="en-US"/>
        </w:rPr>
        <w:br/>
        <w:t xml:space="preserve">    </w:t>
      </w:r>
      <w:proofErr w:type="spellStart"/>
      <w:r w:rsidRPr="003E1E1C">
        <w:rPr>
          <w:lang w:val="en-US"/>
        </w:rPr>
        <w:t>xmlns:tools</w:t>
      </w:r>
      <w:proofErr w:type="spellEnd"/>
      <w:r w:rsidRPr="003E1E1C">
        <w:rPr>
          <w:lang w:val="en-US"/>
        </w:rPr>
        <w:t>="http://schemas.android.com/tools"</w:t>
      </w:r>
      <w:r w:rsidRPr="003E1E1C">
        <w:rPr>
          <w:lang w:val="en-US"/>
        </w:rPr>
        <w:br/>
        <w:t xml:space="preserve">    </w:t>
      </w:r>
      <w:proofErr w:type="spellStart"/>
      <w:r w:rsidRPr="003E1E1C">
        <w:rPr>
          <w:lang w:val="en-US"/>
        </w:rPr>
        <w:t>android:layout_width</w:t>
      </w:r>
      <w:proofErr w:type="spellEnd"/>
      <w:r w:rsidRPr="003E1E1C">
        <w:rPr>
          <w:lang w:val="en-US"/>
        </w:rPr>
        <w:t>="</w:t>
      </w:r>
      <w:proofErr w:type="spellStart"/>
      <w:r w:rsidRPr="003E1E1C">
        <w:rPr>
          <w:lang w:val="en-US"/>
        </w:rPr>
        <w:t>match_parent</w:t>
      </w:r>
      <w:proofErr w:type="spellEnd"/>
      <w:r w:rsidRPr="003E1E1C">
        <w:rPr>
          <w:lang w:val="en-US"/>
        </w:rPr>
        <w:t>"</w:t>
      </w:r>
      <w:r w:rsidRPr="003E1E1C">
        <w:rPr>
          <w:lang w:val="en-US"/>
        </w:rPr>
        <w:br/>
        <w:t xml:space="preserve">    </w:t>
      </w:r>
      <w:proofErr w:type="spellStart"/>
      <w:r w:rsidRPr="003E1E1C">
        <w:rPr>
          <w:lang w:val="en-US"/>
        </w:rPr>
        <w:t>android:layout_height</w:t>
      </w:r>
      <w:proofErr w:type="spellEnd"/>
      <w:r w:rsidRPr="003E1E1C">
        <w:rPr>
          <w:lang w:val="en-US"/>
        </w:rPr>
        <w:t>="</w:t>
      </w:r>
      <w:proofErr w:type="spellStart"/>
      <w:r w:rsidRPr="003E1E1C">
        <w:rPr>
          <w:lang w:val="en-US"/>
        </w:rPr>
        <w:t>match_parent</w:t>
      </w:r>
      <w:proofErr w:type="spellEnd"/>
      <w:r w:rsidRPr="003E1E1C">
        <w:rPr>
          <w:lang w:val="en-US"/>
        </w:rPr>
        <w:t>"</w:t>
      </w:r>
      <w:r w:rsidRPr="003E1E1C">
        <w:rPr>
          <w:lang w:val="en-US"/>
        </w:rPr>
        <w:br/>
        <w:t xml:space="preserve">    </w:t>
      </w:r>
      <w:proofErr w:type="spellStart"/>
      <w:r w:rsidRPr="003E1E1C">
        <w:rPr>
          <w:lang w:val="en-US"/>
        </w:rPr>
        <w:t>tools:context</w:t>
      </w:r>
      <w:proofErr w:type="spellEnd"/>
      <w:r w:rsidRPr="003E1E1C">
        <w:rPr>
          <w:lang w:val="en-US"/>
        </w:rPr>
        <w:t>=".</w:t>
      </w:r>
      <w:proofErr w:type="spellStart"/>
      <w:r w:rsidRPr="003E1E1C">
        <w:rPr>
          <w:lang w:val="en-US"/>
        </w:rPr>
        <w:t>MainActivity</w:t>
      </w:r>
      <w:proofErr w:type="spellEnd"/>
      <w:r w:rsidRPr="003E1E1C">
        <w:rPr>
          <w:lang w:val="en-US"/>
        </w:rPr>
        <w:t>"&gt;</w:t>
      </w:r>
      <w:r w:rsidRPr="003E1E1C">
        <w:rPr>
          <w:lang w:val="en-US"/>
        </w:rPr>
        <w:br/>
      </w:r>
      <w:r w:rsidRPr="003E1E1C">
        <w:rPr>
          <w:lang w:val="en-US"/>
        </w:rPr>
        <w:br/>
        <w:t xml:space="preserve">    &lt;</w:t>
      </w:r>
      <w:proofErr w:type="spellStart"/>
      <w:r w:rsidRPr="003E1E1C">
        <w:rPr>
          <w:lang w:val="en-US"/>
        </w:rPr>
        <w:t>TableLayout</w:t>
      </w:r>
      <w:proofErr w:type="spellEnd"/>
      <w:r w:rsidRPr="003E1E1C">
        <w:rPr>
          <w:lang w:val="en-US"/>
        </w:rPr>
        <w:br/>
        <w:t xml:space="preserve">        </w:t>
      </w:r>
      <w:proofErr w:type="spellStart"/>
      <w:r w:rsidRPr="003E1E1C">
        <w:rPr>
          <w:lang w:val="en-US"/>
        </w:rPr>
        <w:t>android:layout_width</w:t>
      </w:r>
      <w:proofErr w:type="spellEnd"/>
      <w:r w:rsidRPr="003E1E1C">
        <w:rPr>
          <w:lang w:val="en-US"/>
        </w:rPr>
        <w:t>="368dp"</w:t>
      </w:r>
      <w:r w:rsidRPr="003E1E1C">
        <w:rPr>
          <w:lang w:val="en-US"/>
        </w:rPr>
        <w:br/>
        <w:t xml:space="preserve">        </w:t>
      </w:r>
      <w:proofErr w:type="spellStart"/>
      <w:r w:rsidRPr="003E1E1C">
        <w:rPr>
          <w:lang w:val="en-US"/>
        </w:rPr>
        <w:t>android:layout_height</w:t>
      </w:r>
      <w:proofErr w:type="spellEnd"/>
      <w:r w:rsidRPr="003E1E1C">
        <w:rPr>
          <w:lang w:val="en-US"/>
        </w:rPr>
        <w:t>="151dp"</w:t>
      </w:r>
      <w:r w:rsidRPr="003E1E1C">
        <w:rPr>
          <w:lang w:val="en-US"/>
        </w:rPr>
        <w:br/>
        <w:t xml:space="preserve">        </w:t>
      </w:r>
      <w:proofErr w:type="spellStart"/>
      <w:r w:rsidRPr="003E1E1C">
        <w:rPr>
          <w:lang w:val="en-US"/>
        </w:rPr>
        <w:t>app:layout_constraintBottom_toBottomOf</w:t>
      </w:r>
      <w:proofErr w:type="spellEnd"/>
      <w:r w:rsidRPr="003E1E1C">
        <w:rPr>
          <w:lang w:val="en-US"/>
        </w:rPr>
        <w:t>="parent"</w:t>
      </w:r>
      <w:r w:rsidRPr="003E1E1C">
        <w:rPr>
          <w:lang w:val="en-US"/>
        </w:rPr>
        <w:br/>
        <w:t xml:space="preserve">        </w:t>
      </w:r>
      <w:proofErr w:type="spellStart"/>
      <w:r w:rsidRPr="003E1E1C">
        <w:rPr>
          <w:lang w:val="en-US"/>
        </w:rPr>
        <w:t>app:layout_constraintEnd_toEndOf</w:t>
      </w:r>
      <w:proofErr w:type="spellEnd"/>
      <w:r w:rsidRPr="003E1E1C">
        <w:rPr>
          <w:lang w:val="en-US"/>
        </w:rPr>
        <w:t>="parent"</w:t>
      </w:r>
      <w:r w:rsidRPr="003E1E1C">
        <w:rPr>
          <w:lang w:val="en-US"/>
        </w:rPr>
        <w:br/>
        <w:t xml:space="preserve">        </w:t>
      </w:r>
      <w:proofErr w:type="spellStart"/>
      <w:r w:rsidRPr="003E1E1C">
        <w:rPr>
          <w:lang w:val="en-US"/>
        </w:rPr>
        <w:t>app:layout_constraintStart_toStartOf</w:t>
      </w:r>
      <w:proofErr w:type="spellEnd"/>
      <w:r w:rsidRPr="003E1E1C">
        <w:rPr>
          <w:lang w:val="en-US"/>
        </w:rPr>
        <w:t>="parent"</w:t>
      </w:r>
      <w:r w:rsidRPr="003E1E1C">
        <w:rPr>
          <w:lang w:val="en-US"/>
        </w:rPr>
        <w:br/>
        <w:t xml:space="preserve">        </w:t>
      </w:r>
      <w:proofErr w:type="spellStart"/>
      <w:r w:rsidRPr="003E1E1C">
        <w:rPr>
          <w:lang w:val="en-US"/>
        </w:rPr>
        <w:t>app:layout_constraintTop_toTopOf</w:t>
      </w:r>
      <w:proofErr w:type="spellEnd"/>
      <w:r w:rsidRPr="003E1E1C">
        <w:rPr>
          <w:lang w:val="en-US"/>
        </w:rPr>
        <w:t>="parent"</w:t>
      </w:r>
      <w:r w:rsidRPr="003E1E1C">
        <w:rPr>
          <w:lang w:val="en-US"/>
        </w:rPr>
        <w:br/>
        <w:t xml:space="preserve">        </w:t>
      </w:r>
      <w:proofErr w:type="spellStart"/>
      <w:r w:rsidRPr="003E1E1C">
        <w:rPr>
          <w:lang w:val="en-US"/>
        </w:rPr>
        <w:t>tools:ignore</w:t>
      </w:r>
      <w:proofErr w:type="spellEnd"/>
      <w:r w:rsidRPr="003E1E1C">
        <w:rPr>
          <w:lang w:val="en-US"/>
        </w:rPr>
        <w:t>="</w:t>
      </w:r>
      <w:proofErr w:type="spellStart"/>
      <w:r w:rsidRPr="003E1E1C">
        <w:rPr>
          <w:lang w:val="en-US"/>
        </w:rPr>
        <w:t>MissingConstraints</w:t>
      </w:r>
      <w:proofErr w:type="spellEnd"/>
      <w:r w:rsidRPr="003E1E1C">
        <w:rPr>
          <w:lang w:val="en-US"/>
        </w:rPr>
        <w:t>"&gt;</w:t>
      </w:r>
      <w:r w:rsidRPr="003E1E1C">
        <w:rPr>
          <w:lang w:val="en-US"/>
        </w:rPr>
        <w:br/>
      </w:r>
      <w:r w:rsidRPr="003E1E1C">
        <w:rPr>
          <w:lang w:val="en-US"/>
        </w:rPr>
        <w:br/>
        <w:t xml:space="preserve">        &lt;</w:t>
      </w:r>
      <w:proofErr w:type="spellStart"/>
      <w:r w:rsidRPr="003E1E1C">
        <w:rPr>
          <w:lang w:val="en-US"/>
        </w:rPr>
        <w:t>TableRow</w:t>
      </w:r>
      <w:proofErr w:type="spellEnd"/>
      <w:r w:rsidRPr="003E1E1C">
        <w:rPr>
          <w:lang w:val="en-US"/>
        </w:rPr>
        <w:br/>
        <w:t xml:space="preserve">            </w:t>
      </w:r>
      <w:proofErr w:type="spellStart"/>
      <w:r w:rsidRPr="003E1E1C">
        <w:rPr>
          <w:lang w:val="en-US"/>
        </w:rPr>
        <w:t>android:layout_width</w:t>
      </w:r>
      <w:proofErr w:type="spellEnd"/>
      <w:r w:rsidRPr="003E1E1C">
        <w:rPr>
          <w:lang w:val="en-US"/>
        </w:rPr>
        <w:t>="</w:t>
      </w:r>
      <w:proofErr w:type="spellStart"/>
      <w:r w:rsidRPr="003E1E1C">
        <w:rPr>
          <w:lang w:val="en-US"/>
        </w:rPr>
        <w:t>match_parent</w:t>
      </w:r>
      <w:proofErr w:type="spellEnd"/>
      <w:r w:rsidRPr="003E1E1C">
        <w:rPr>
          <w:lang w:val="en-US"/>
        </w:rPr>
        <w:t>"</w:t>
      </w:r>
      <w:r w:rsidRPr="003E1E1C">
        <w:rPr>
          <w:lang w:val="en-US"/>
        </w:rPr>
        <w:br/>
        <w:t xml:space="preserve">            </w:t>
      </w:r>
      <w:proofErr w:type="spellStart"/>
      <w:r w:rsidRPr="003E1E1C">
        <w:rPr>
          <w:lang w:val="en-US"/>
        </w:rPr>
        <w:t>android:layout_height</w:t>
      </w:r>
      <w:proofErr w:type="spellEnd"/>
      <w:r w:rsidRPr="003E1E1C">
        <w:rPr>
          <w:lang w:val="en-US"/>
        </w:rPr>
        <w:t>="</w:t>
      </w:r>
      <w:proofErr w:type="spellStart"/>
      <w:r w:rsidRPr="003E1E1C">
        <w:rPr>
          <w:lang w:val="en-US"/>
        </w:rPr>
        <w:t>match_parent</w:t>
      </w:r>
      <w:proofErr w:type="spellEnd"/>
      <w:r w:rsidRPr="003E1E1C">
        <w:rPr>
          <w:lang w:val="en-US"/>
        </w:rPr>
        <w:t>"&gt;</w:t>
      </w:r>
      <w:r w:rsidRPr="003E1E1C">
        <w:rPr>
          <w:lang w:val="en-US"/>
        </w:rPr>
        <w:br/>
      </w:r>
      <w:r w:rsidRPr="003E1E1C">
        <w:rPr>
          <w:lang w:val="en-US"/>
        </w:rPr>
        <w:br/>
        <w:t xml:space="preserve">            &lt;</w:t>
      </w:r>
      <w:proofErr w:type="spellStart"/>
      <w:r w:rsidRPr="003E1E1C">
        <w:rPr>
          <w:lang w:val="en-US"/>
        </w:rPr>
        <w:t>TextView</w:t>
      </w:r>
      <w:proofErr w:type="spellEnd"/>
      <w:r w:rsidRPr="003E1E1C">
        <w:rPr>
          <w:lang w:val="en-US"/>
        </w:rPr>
        <w:br/>
        <w:t xml:space="preserve">                </w:t>
      </w:r>
      <w:proofErr w:type="spellStart"/>
      <w:r w:rsidRPr="003E1E1C">
        <w:rPr>
          <w:lang w:val="en-US"/>
        </w:rPr>
        <w:t>android:id</w:t>
      </w:r>
      <w:proofErr w:type="spellEnd"/>
      <w:r w:rsidRPr="003E1E1C">
        <w:rPr>
          <w:lang w:val="en-US"/>
        </w:rPr>
        <w:t>="@+id/</w:t>
      </w:r>
      <w:proofErr w:type="spellStart"/>
      <w:r w:rsidRPr="003E1E1C">
        <w:rPr>
          <w:lang w:val="en-US"/>
        </w:rPr>
        <w:t>textRool</w:t>
      </w:r>
      <w:proofErr w:type="spellEnd"/>
      <w:r w:rsidRPr="003E1E1C">
        <w:rPr>
          <w:lang w:val="en-US"/>
        </w:rPr>
        <w:t>"</w:t>
      </w:r>
      <w:r w:rsidRPr="003E1E1C">
        <w:rPr>
          <w:lang w:val="en-US"/>
        </w:rPr>
        <w:br/>
        <w:t xml:space="preserve">                </w:t>
      </w:r>
      <w:proofErr w:type="spellStart"/>
      <w:r w:rsidRPr="003E1E1C">
        <w:rPr>
          <w:lang w:val="en-US"/>
        </w:rPr>
        <w:t>android:layout_width</w:t>
      </w:r>
      <w:proofErr w:type="spellEnd"/>
      <w:r w:rsidRPr="003E1E1C">
        <w:rPr>
          <w:lang w:val="en-US"/>
        </w:rPr>
        <w:t>="233dp"</w:t>
      </w:r>
      <w:r w:rsidRPr="003E1E1C">
        <w:rPr>
          <w:lang w:val="en-US"/>
        </w:rPr>
        <w:br/>
        <w:t xml:space="preserve">                </w:t>
      </w:r>
      <w:proofErr w:type="spellStart"/>
      <w:r w:rsidRPr="003E1E1C">
        <w:rPr>
          <w:lang w:val="en-US"/>
        </w:rPr>
        <w:t>android:layout_height</w:t>
      </w:r>
      <w:proofErr w:type="spellEnd"/>
      <w:r w:rsidRPr="003E1E1C">
        <w:rPr>
          <w:lang w:val="en-US"/>
        </w:rPr>
        <w:t>="37dp"</w:t>
      </w:r>
      <w:r w:rsidRPr="003E1E1C">
        <w:rPr>
          <w:lang w:val="en-US"/>
        </w:rPr>
        <w:br/>
        <w:t xml:space="preserve">                </w:t>
      </w:r>
      <w:proofErr w:type="spellStart"/>
      <w:r w:rsidRPr="003E1E1C">
        <w:rPr>
          <w:lang w:val="en-US"/>
        </w:rPr>
        <w:t>android:text</w:t>
      </w:r>
      <w:proofErr w:type="spellEnd"/>
      <w:r w:rsidRPr="003E1E1C">
        <w:rPr>
          <w:lang w:val="en-US"/>
        </w:rPr>
        <w:t>="@string/</w:t>
      </w:r>
      <w:proofErr w:type="spellStart"/>
      <w:r w:rsidRPr="003E1E1C">
        <w:rPr>
          <w:lang w:val="en-US"/>
        </w:rPr>
        <w:t>enter_text</w:t>
      </w:r>
      <w:proofErr w:type="spellEnd"/>
      <w:r w:rsidRPr="003E1E1C">
        <w:rPr>
          <w:lang w:val="en-US"/>
        </w:rPr>
        <w:t>"</w:t>
      </w:r>
      <w:r w:rsidRPr="003E1E1C">
        <w:rPr>
          <w:lang w:val="en-US"/>
        </w:rPr>
        <w:br/>
        <w:t xml:space="preserve">                </w:t>
      </w:r>
      <w:proofErr w:type="spellStart"/>
      <w:r w:rsidRPr="003E1E1C">
        <w:rPr>
          <w:lang w:val="en-US"/>
        </w:rPr>
        <w:t>tools:layout_editor_absoluteX</w:t>
      </w:r>
      <w:proofErr w:type="spellEnd"/>
      <w:r w:rsidRPr="003E1E1C">
        <w:rPr>
          <w:lang w:val="en-US"/>
        </w:rPr>
        <w:t>="27dp"</w:t>
      </w:r>
      <w:r w:rsidRPr="003E1E1C">
        <w:rPr>
          <w:lang w:val="en-US"/>
        </w:rPr>
        <w:br/>
        <w:t xml:space="preserve">                </w:t>
      </w:r>
      <w:proofErr w:type="spellStart"/>
      <w:r w:rsidRPr="003E1E1C">
        <w:rPr>
          <w:lang w:val="en-US"/>
        </w:rPr>
        <w:t>tools:layout_editor_absoluteY</w:t>
      </w:r>
      <w:proofErr w:type="spellEnd"/>
      <w:r w:rsidRPr="003E1E1C">
        <w:rPr>
          <w:lang w:val="en-US"/>
        </w:rPr>
        <w:t>="71dp" /&gt;</w:t>
      </w:r>
      <w:r w:rsidRPr="003E1E1C">
        <w:rPr>
          <w:lang w:val="en-US"/>
        </w:rPr>
        <w:br/>
        <w:t xml:space="preserve">        &lt;/</w:t>
      </w:r>
      <w:proofErr w:type="spellStart"/>
      <w:r w:rsidRPr="003E1E1C">
        <w:rPr>
          <w:lang w:val="en-US"/>
        </w:rPr>
        <w:t>TableRow</w:t>
      </w:r>
      <w:proofErr w:type="spellEnd"/>
      <w:r w:rsidRPr="003E1E1C">
        <w:rPr>
          <w:lang w:val="en-US"/>
        </w:rPr>
        <w:t>&gt;</w:t>
      </w:r>
      <w:r w:rsidRPr="003E1E1C">
        <w:rPr>
          <w:lang w:val="en-US"/>
        </w:rPr>
        <w:br/>
      </w:r>
      <w:r w:rsidRPr="003E1E1C">
        <w:rPr>
          <w:lang w:val="en-US"/>
        </w:rPr>
        <w:br/>
        <w:t xml:space="preserve">        &lt;</w:t>
      </w:r>
      <w:proofErr w:type="spellStart"/>
      <w:r w:rsidRPr="003E1E1C">
        <w:rPr>
          <w:lang w:val="en-US"/>
        </w:rPr>
        <w:t>TableRow</w:t>
      </w:r>
      <w:proofErr w:type="spellEnd"/>
      <w:r w:rsidRPr="003E1E1C">
        <w:rPr>
          <w:lang w:val="en-US"/>
        </w:rPr>
        <w:br/>
        <w:t xml:space="preserve">            </w:t>
      </w:r>
      <w:proofErr w:type="spellStart"/>
      <w:r w:rsidRPr="003E1E1C">
        <w:rPr>
          <w:lang w:val="en-US"/>
        </w:rPr>
        <w:t>android:layout_width</w:t>
      </w:r>
      <w:proofErr w:type="spellEnd"/>
      <w:r w:rsidRPr="003E1E1C">
        <w:rPr>
          <w:lang w:val="en-US"/>
        </w:rPr>
        <w:t>="233dp"</w:t>
      </w:r>
      <w:r w:rsidRPr="003E1E1C">
        <w:rPr>
          <w:lang w:val="en-US"/>
        </w:rPr>
        <w:br/>
        <w:t xml:space="preserve">            </w:t>
      </w:r>
      <w:proofErr w:type="spellStart"/>
      <w:r w:rsidRPr="003E1E1C">
        <w:rPr>
          <w:lang w:val="en-US"/>
        </w:rPr>
        <w:t>android:layout_height</w:t>
      </w:r>
      <w:proofErr w:type="spellEnd"/>
      <w:r w:rsidRPr="003E1E1C">
        <w:rPr>
          <w:lang w:val="en-US"/>
        </w:rPr>
        <w:t>="</w:t>
      </w:r>
      <w:proofErr w:type="spellStart"/>
      <w:r w:rsidRPr="003E1E1C">
        <w:rPr>
          <w:lang w:val="en-US"/>
        </w:rPr>
        <w:t>match_parent</w:t>
      </w:r>
      <w:proofErr w:type="spellEnd"/>
      <w:r w:rsidRPr="003E1E1C">
        <w:rPr>
          <w:lang w:val="en-US"/>
        </w:rPr>
        <w:t>"&gt;</w:t>
      </w:r>
      <w:r w:rsidRPr="003E1E1C">
        <w:rPr>
          <w:lang w:val="en-US"/>
        </w:rPr>
        <w:br/>
      </w:r>
      <w:r w:rsidRPr="003E1E1C">
        <w:rPr>
          <w:lang w:val="en-US"/>
        </w:rPr>
        <w:br/>
        <w:t xml:space="preserve">            &lt;</w:t>
      </w:r>
      <w:proofErr w:type="spellStart"/>
      <w:r w:rsidRPr="003E1E1C">
        <w:rPr>
          <w:lang w:val="en-US"/>
        </w:rPr>
        <w:t>EditText</w:t>
      </w:r>
      <w:proofErr w:type="spellEnd"/>
      <w:r w:rsidRPr="003E1E1C">
        <w:rPr>
          <w:lang w:val="en-US"/>
        </w:rPr>
        <w:br/>
        <w:t xml:space="preserve">                </w:t>
      </w:r>
      <w:proofErr w:type="spellStart"/>
      <w:r w:rsidRPr="003E1E1C">
        <w:rPr>
          <w:lang w:val="en-US"/>
        </w:rPr>
        <w:t>android:id</w:t>
      </w:r>
      <w:proofErr w:type="spellEnd"/>
      <w:r w:rsidRPr="003E1E1C">
        <w:rPr>
          <w:lang w:val="en-US"/>
        </w:rPr>
        <w:t>="@+id/</w:t>
      </w:r>
      <w:proofErr w:type="spellStart"/>
      <w:r w:rsidRPr="003E1E1C">
        <w:rPr>
          <w:lang w:val="en-US"/>
        </w:rPr>
        <w:t>userNumber</w:t>
      </w:r>
      <w:proofErr w:type="spellEnd"/>
      <w:r w:rsidRPr="003E1E1C">
        <w:rPr>
          <w:lang w:val="en-US"/>
        </w:rPr>
        <w:t>"</w:t>
      </w:r>
      <w:r w:rsidRPr="003E1E1C">
        <w:rPr>
          <w:lang w:val="en-US"/>
        </w:rPr>
        <w:br/>
        <w:t xml:space="preserve">                </w:t>
      </w:r>
      <w:proofErr w:type="spellStart"/>
      <w:r w:rsidRPr="003E1E1C">
        <w:rPr>
          <w:lang w:val="en-US"/>
        </w:rPr>
        <w:t>android:layout_width</w:t>
      </w:r>
      <w:proofErr w:type="spellEnd"/>
      <w:r w:rsidRPr="003E1E1C">
        <w:rPr>
          <w:lang w:val="en-US"/>
        </w:rPr>
        <w:t>="349dp"</w:t>
      </w:r>
      <w:r w:rsidRPr="003E1E1C">
        <w:rPr>
          <w:lang w:val="en-US"/>
        </w:rPr>
        <w:br/>
        <w:t xml:space="preserve">                </w:t>
      </w:r>
      <w:proofErr w:type="spellStart"/>
      <w:r w:rsidRPr="003E1E1C">
        <w:rPr>
          <w:lang w:val="en-US"/>
        </w:rPr>
        <w:t>android:layout_height</w:t>
      </w:r>
      <w:proofErr w:type="spellEnd"/>
      <w:r w:rsidRPr="003E1E1C">
        <w:rPr>
          <w:lang w:val="en-US"/>
        </w:rPr>
        <w:t>="42dp"</w:t>
      </w:r>
      <w:r w:rsidRPr="003E1E1C">
        <w:rPr>
          <w:lang w:val="en-US"/>
        </w:rPr>
        <w:br/>
        <w:t xml:space="preserve">                </w:t>
      </w:r>
      <w:proofErr w:type="spellStart"/>
      <w:r w:rsidRPr="003E1E1C">
        <w:rPr>
          <w:lang w:val="en-US"/>
        </w:rPr>
        <w:t>android:ems</w:t>
      </w:r>
      <w:proofErr w:type="spellEnd"/>
      <w:r w:rsidRPr="003E1E1C">
        <w:rPr>
          <w:lang w:val="en-US"/>
        </w:rPr>
        <w:t>="10"</w:t>
      </w:r>
      <w:r w:rsidRPr="003E1E1C">
        <w:rPr>
          <w:lang w:val="en-US"/>
        </w:rPr>
        <w:br/>
        <w:t xml:space="preserve">                </w:t>
      </w:r>
      <w:proofErr w:type="spellStart"/>
      <w:r w:rsidRPr="003E1E1C">
        <w:rPr>
          <w:lang w:val="en-US"/>
        </w:rPr>
        <w:t>android:hint</w:t>
      </w:r>
      <w:proofErr w:type="spellEnd"/>
      <w:r w:rsidRPr="003E1E1C">
        <w:rPr>
          <w:lang w:val="en-US"/>
        </w:rPr>
        <w:t>="@string/</w:t>
      </w:r>
      <w:proofErr w:type="spellStart"/>
      <w:r w:rsidRPr="003E1E1C">
        <w:rPr>
          <w:lang w:val="en-US"/>
        </w:rPr>
        <w:t>enter_text</w:t>
      </w:r>
      <w:proofErr w:type="spellEnd"/>
      <w:r w:rsidRPr="003E1E1C">
        <w:rPr>
          <w:lang w:val="en-US"/>
        </w:rPr>
        <w:t>"</w:t>
      </w:r>
      <w:r w:rsidRPr="003E1E1C">
        <w:rPr>
          <w:lang w:val="en-US"/>
        </w:rPr>
        <w:br/>
        <w:t xml:space="preserve">                </w:t>
      </w:r>
      <w:proofErr w:type="spellStart"/>
      <w:r w:rsidRPr="003E1E1C">
        <w:rPr>
          <w:lang w:val="en-US"/>
        </w:rPr>
        <w:t>tools:layout_editor_absoluteX</w:t>
      </w:r>
      <w:proofErr w:type="spellEnd"/>
      <w:r w:rsidRPr="003E1E1C">
        <w:rPr>
          <w:lang w:val="en-US"/>
        </w:rPr>
        <w:t>="27dp"</w:t>
      </w:r>
      <w:r w:rsidRPr="003E1E1C">
        <w:rPr>
          <w:lang w:val="en-US"/>
        </w:rPr>
        <w:br/>
        <w:t xml:space="preserve">                </w:t>
      </w:r>
      <w:proofErr w:type="spellStart"/>
      <w:r w:rsidRPr="003E1E1C">
        <w:rPr>
          <w:lang w:val="en-US"/>
        </w:rPr>
        <w:t>tools:layout_editor_absoluteY</w:t>
      </w:r>
      <w:proofErr w:type="spellEnd"/>
      <w:r w:rsidRPr="003E1E1C">
        <w:rPr>
          <w:lang w:val="en-US"/>
        </w:rPr>
        <w:t>="94dp" /&gt;</w:t>
      </w:r>
      <w:r w:rsidRPr="003E1E1C">
        <w:rPr>
          <w:lang w:val="en-US"/>
        </w:rPr>
        <w:br/>
        <w:t xml:space="preserve">        &lt;/</w:t>
      </w:r>
      <w:proofErr w:type="spellStart"/>
      <w:r w:rsidRPr="003E1E1C">
        <w:rPr>
          <w:lang w:val="en-US"/>
        </w:rPr>
        <w:t>TableRow</w:t>
      </w:r>
      <w:proofErr w:type="spellEnd"/>
      <w:r w:rsidRPr="003E1E1C">
        <w:rPr>
          <w:lang w:val="en-US"/>
        </w:rPr>
        <w:t>&gt;</w:t>
      </w:r>
      <w:r w:rsidRPr="003E1E1C">
        <w:rPr>
          <w:lang w:val="en-US"/>
        </w:rPr>
        <w:br/>
      </w:r>
      <w:r w:rsidRPr="003E1E1C">
        <w:rPr>
          <w:lang w:val="en-US"/>
        </w:rPr>
        <w:br/>
        <w:t xml:space="preserve">        &lt;</w:t>
      </w:r>
      <w:proofErr w:type="spellStart"/>
      <w:r w:rsidRPr="003E1E1C">
        <w:rPr>
          <w:lang w:val="en-US"/>
        </w:rPr>
        <w:t>TableRow</w:t>
      </w:r>
      <w:proofErr w:type="spellEnd"/>
      <w:r w:rsidRPr="003E1E1C">
        <w:rPr>
          <w:lang w:val="en-US"/>
        </w:rPr>
        <w:br/>
        <w:t xml:space="preserve">            </w:t>
      </w:r>
      <w:proofErr w:type="spellStart"/>
      <w:r w:rsidRPr="003E1E1C">
        <w:rPr>
          <w:lang w:val="en-US"/>
        </w:rPr>
        <w:t>android:layout_width</w:t>
      </w:r>
      <w:proofErr w:type="spellEnd"/>
      <w:r w:rsidRPr="003E1E1C">
        <w:rPr>
          <w:lang w:val="en-US"/>
        </w:rPr>
        <w:t>="</w:t>
      </w:r>
      <w:proofErr w:type="spellStart"/>
      <w:r w:rsidRPr="003E1E1C">
        <w:rPr>
          <w:lang w:val="en-US"/>
        </w:rPr>
        <w:t>match_parent</w:t>
      </w:r>
      <w:proofErr w:type="spellEnd"/>
      <w:r w:rsidRPr="003E1E1C">
        <w:rPr>
          <w:lang w:val="en-US"/>
        </w:rPr>
        <w:t>"</w:t>
      </w:r>
      <w:r w:rsidRPr="003E1E1C">
        <w:rPr>
          <w:lang w:val="en-US"/>
        </w:rPr>
        <w:br/>
        <w:t xml:space="preserve">            </w:t>
      </w:r>
      <w:proofErr w:type="spellStart"/>
      <w:r w:rsidRPr="003E1E1C">
        <w:rPr>
          <w:lang w:val="en-US"/>
        </w:rPr>
        <w:t>android:layout_height</w:t>
      </w:r>
      <w:proofErr w:type="spellEnd"/>
      <w:r w:rsidRPr="003E1E1C">
        <w:rPr>
          <w:lang w:val="en-US"/>
        </w:rPr>
        <w:t>="131dp"&gt;</w:t>
      </w:r>
      <w:r w:rsidRPr="003E1E1C">
        <w:rPr>
          <w:lang w:val="en-US"/>
        </w:rPr>
        <w:br/>
      </w:r>
      <w:r w:rsidRPr="003E1E1C">
        <w:rPr>
          <w:lang w:val="en-US"/>
        </w:rPr>
        <w:br/>
        <w:t xml:space="preserve">            &lt;Button</w:t>
      </w:r>
      <w:r w:rsidRPr="003E1E1C">
        <w:rPr>
          <w:lang w:val="en-US"/>
        </w:rPr>
        <w:br/>
        <w:t xml:space="preserve">                </w:t>
      </w:r>
      <w:proofErr w:type="spellStart"/>
      <w:r w:rsidRPr="003E1E1C">
        <w:rPr>
          <w:lang w:val="en-US"/>
        </w:rPr>
        <w:t>android:id</w:t>
      </w:r>
      <w:proofErr w:type="spellEnd"/>
      <w:r w:rsidRPr="003E1E1C">
        <w:rPr>
          <w:lang w:val="en-US"/>
        </w:rPr>
        <w:t>="@+id/</w:t>
      </w:r>
      <w:proofErr w:type="spellStart"/>
      <w:r w:rsidRPr="003E1E1C">
        <w:rPr>
          <w:lang w:val="en-US"/>
        </w:rPr>
        <w:t>guessBtn</w:t>
      </w:r>
      <w:proofErr w:type="spellEnd"/>
      <w:r w:rsidRPr="003E1E1C">
        <w:rPr>
          <w:lang w:val="en-US"/>
        </w:rPr>
        <w:t>"</w:t>
      </w:r>
      <w:r w:rsidRPr="003E1E1C">
        <w:rPr>
          <w:lang w:val="en-US"/>
        </w:rPr>
        <w:br/>
        <w:t xml:space="preserve">                </w:t>
      </w:r>
      <w:proofErr w:type="spellStart"/>
      <w:r w:rsidRPr="003E1E1C">
        <w:rPr>
          <w:lang w:val="en-US"/>
        </w:rPr>
        <w:t>android:layout_width</w:t>
      </w:r>
      <w:proofErr w:type="spellEnd"/>
      <w:r w:rsidRPr="003E1E1C">
        <w:rPr>
          <w:lang w:val="en-US"/>
        </w:rPr>
        <w:t>="</w:t>
      </w:r>
      <w:proofErr w:type="spellStart"/>
      <w:r w:rsidRPr="003E1E1C">
        <w:rPr>
          <w:lang w:val="en-US"/>
        </w:rPr>
        <w:t>match_parent</w:t>
      </w:r>
      <w:proofErr w:type="spellEnd"/>
      <w:r w:rsidRPr="003E1E1C">
        <w:rPr>
          <w:lang w:val="en-US"/>
        </w:rPr>
        <w:t>"</w:t>
      </w:r>
      <w:r w:rsidRPr="003E1E1C">
        <w:rPr>
          <w:lang w:val="en-US"/>
        </w:rPr>
        <w:br/>
        <w:t xml:space="preserve">                </w:t>
      </w:r>
      <w:proofErr w:type="spellStart"/>
      <w:r w:rsidRPr="003E1E1C">
        <w:rPr>
          <w:lang w:val="en-US"/>
        </w:rPr>
        <w:t>android:layout_height</w:t>
      </w:r>
      <w:proofErr w:type="spellEnd"/>
      <w:r w:rsidRPr="003E1E1C">
        <w:rPr>
          <w:lang w:val="en-US"/>
        </w:rPr>
        <w:t>="</w:t>
      </w:r>
      <w:proofErr w:type="spellStart"/>
      <w:r w:rsidRPr="003E1E1C">
        <w:rPr>
          <w:lang w:val="en-US"/>
        </w:rPr>
        <w:t>wrap_content</w:t>
      </w:r>
      <w:proofErr w:type="spellEnd"/>
      <w:r w:rsidRPr="003E1E1C">
        <w:rPr>
          <w:lang w:val="en-US"/>
        </w:rPr>
        <w:t>"</w:t>
      </w:r>
      <w:r w:rsidRPr="003E1E1C">
        <w:rPr>
          <w:lang w:val="en-US"/>
        </w:rPr>
        <w:br/>
        <w:t xml:space="preserve">                </w:t>
      </w:r>
      <w:proofErr w:type="spellStart"/>
      <w:r w:rsidRPr="003E1E1C">
        <w:rPr>
          <w:lang w:val="en-US"/>
        </w:rPr>
        <w:t>android:onClick</w:t>
      </w:r>
      <w:proofErr w:type="spellEnd"/>
      <w:r w:rsidRPr="003E1E1C">
        <w:rPr>
          <w:lang w:val="en-US"/>
        </w:rPr>
        <w:t>="</w:t>
      </w:r>
      <w:proofErr w:type="spellStart"/>
      <w:r w:rsidRPr="003E1E1C">
        <w:rPr>
          <w:lang w:val="en-US"/>
        </w:rPr>
        <w:t>onClick</w:t>
      </w:r>
      <w:proofErr w:type="spellEnd"/>
      <w:r w:rsidRPr="003E1E1C">
        <w:rPr>
          <w:lang w:val="en-US"/>
        </w:rPr>
        <w:t>"</w:t>
      </w:r>
      <w:r w:rsidRPr="003E1E1C">
        <w:rPr>
          <w:lang w:val="en-US"/>
        </w:rPr>
        <w:br/>
        <w:t xml:space="preserve">                </w:t>
      </w:r>
      <w:proofErr w:type="spellStart"/>
      <w:r w:rsidRPr="003E1E1C">
        <w:rPr>
          <w:lang w:val="en-US"/>
        </w:rPr>
        <w:t>android:text</w:t>
      </w:r>
      <w:proofErr w:type="spellEnd"/>
      <w:r w:rsidRPr="003E1E1C">
        <w:rPr>
          <w:lang w:val="en-US"/>
        </w:rPr>
        <w:t>="@string/enter"</w:t>
      </w:r>
      <w:r w:rsidRPr="003E1E1C">
        <w:rPr>
          <w:lang w:val="en-US"/>
        </w:rPr>
        <w:br/>
        <w:t xml:space="preserve">                </w:t>
      </w:r>
      <w:proofErr w:type="spellStart"/>
      <w:r w:rsidRPr="003E1E1C">
        <w:rPr>
          <w:lang w:val="en-US"/>
        </w:rPr>
        <w:t>tools:layout_editor_absoluteX</w:t>
      </w:r>
      <w:proofErr w:type="spellEnd"/>
      <w:r w:rsidRPr="003E1E1C">
        <w:rPr>
          <w:lang w:val="en-US"/>
        </w:rPr>
        <w:t>="27dp"</w:t>
      </w:r>
      <w:r w:rsidRPr="003E1E1C">
        <w:rPr>
          <w:lang w:val="en-US"/>
        </w:rPr>
        <w:br/>
        <w:t xml:space="preserve">                </w:t>
      </w:r>
      <w:proofErr w:type="spellStart"/>
      <w:r w:rsidRPr="003E1E1C">
        <w:rPr>
          <w:lang w:val="en-US"/>
        </w:rPr>
        <w:t>tools:layout_editor_absoluteY</w:t>
      </w:r>
      <w:proofErr w:type="spellEnd"/>
      <w:r w:rsidRPr="003E1E1C">
        <w:rPr>
          <w:lang w:val="en-US"/>
        </w:rPr>
        <w:t>="163dp" /&gt;</w:t>
      </w:r>
      <w:r w:rsidRPr="003E1E1C">
        <w:rPr>
          <w:lang w:val="en-US"/>
        </w:rPr>
        <w:br/>
        <w:t xml:space="preserve">        &lt;/</w:t>
      </w:r>
      <w:proofErr w:type="spellStart"/>
      <w:r w:rsidRPr="003E1E1C">
        <w:rPr>
          <w:lang w:val="en-US"/>
        </w:rPr>
        <w:t>TableRow</w:t>
      </w:r>
      <w:proofErr w:type="spellEnd"/>
      <w:r w:rsidRPr="003E1E1C">
        <w:rPr>
          <w:lang w:val="en-US"/>
        </w:rPr>
        <w:t>&gt;</w:t>
      </w:r>
      <w:r w:rsidRPr="003E1E1C">
        <w:rPr>
          <w:lang w:val="en-US"/>
        </w:rPr>
        <w:br/>
        <w:t xml:space="preserve">    &lt;/</w:t>
      </w:r>
      <w:proofErr w:type="spellStart"/>
      <w:r w:rsidRPr="003E1E1C">
        <w:rPr>
          <w:lang w:val="en-US"/>
        </w:rPr>
        <w:t>TableLayout</w:t>
      </w:r>
      <w:proofErr w:type="spellEnd"/>
      <w:r w:rsidRPr="003E1E1C">
        <w:rPr>
          <w:lang w:val="en-US"/>
        </w:rPr>
        <w:t>&gt;</w:t>
      </w:r>
      <w:r w:rsidRPr="003E1E1C">
        <w:rPr>
          <w:lang w:val="en-US"/>
        </w:rPr>
        <w:br/>
        <w:t>&lt;/</w:t>
      </w:r>
      <w:proofErr w:type="spellStart"/>
      <w:r w:rsidRPr="003E1E1C">
        <w:rPr>
          <w:lang w:val="en-US"/>
        </w:rPr>
        <w:t>androidx.constraintlayout.widget.ConstraintLayout</w:t>
      </w:r>
      <w:proofErr w:type="spellEnd"/>
      <w:r w:rsidRPr="003E1E1C">
        <w:rPr>
          <w:lang w:val="en-US"/>
        </w:rPr>
        <w:t>&gt;</w:t>
      </w:r>
    </w:p>
    <w:p w:rsidR="003E1E1C" w:rsidRDefault="003E1E1C" w:rsidP="003E1E1C">
      <w:pPr>
        <w:widowControl/>
        <w:autoSpaceDE/>
        <w:autoSpaceDN/>
        <w:adjustRightInd/>
        <w:spacing w:before="240"/>
      </w:pPr>
      <w:r>
        <w:t>Код основной программы</w:t>
      </w:r>
    </w:p>
    <w:p w:rsidR="003E1E1C" w:rsidRDefault="003E1E1C" w:rsidP="003E1E1C">
      <w:pPr>
        <w:widowControl/>
        <w:autoSpaceDE/>
        <w:autoSpaceDN/>
        <w:adjustRightInd/>
        <w:spacing w:before="240"/>
      </w:pPr>
    </w:p>
    <w:p w:rsidR="004E65C3" w:rsidRPr="004E65C3" w:rsidRDefault="004E65C3" w:rsidP="004E65C3">
      <w:pPr>
        <w:widowControl/>
        <w:shd w:val="clear" w:color="auto" w:fill="FFFFFF" w:themeFill="background1"/>
        <w:autoSpaceDE/>
        <w:autoSpaceDN/>
        <w:adjustRightInd/>
        <w:spacing w:before="240"/>
        <w:rPr>
          <w:rFonts w:ascii="Courier New" w:hAnsi="Courier New" w:cs="Courier New"/>
          <w:sz w:val="20"/>
          <w:szCs w:val="20"/>
          <w:lang w:val="en-US"/>
        </w:rPr>
      </w:pPr>
      <w:r w:rsidRPr="004E65C3">
        <w:rPr>
          <w:rFonts w:ascii="Courier New" w:hAnsi="Courier New" w:cs="Courier New"/>
          <w:sz w:val="20"/>
          <w:szCs w:val="20"/>
          <w:lang w:val="en-US"/>
        </w:rPr>
        <w:t>package com.example.lab02;</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import </w:t>
      </w:r>
      <w:proofErr w:type="spellStart"/>
      <w:r w:rsidRPr="004E65C3">
        <w:rPr>
          <w:rFonts w:ascii="Courier New" w:hAnsi="Courier New" w:cs="Courier New"/>
          <w:sz w:val="20"/>
          <w:szCs w:val="20"/>
          <w:lang w:val="en-US"/>
        </w:rPr>
        <w:t>androidx.appcompat.app.AppCompatActivity</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import </w:t>
      </w:r>
      <w:proofErr w:type="spellStart"/>
      <w:r w:rsidRPr="004E65C3">
        <w:rPr>
          <w:rFonts w:ascii="Courier New" w:hAnsi="Courier New" w:cs="Courier New"/>
          <w:sz w:val="20"/>
          <w:szCs w:val="20"/>
          <w:lang w:val="en-US"/>
        </w:rPr>
        <w:t>android.os.Bundle</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import </w:t>
      </w:r>
      <w:proofErr w:type="spellStart"/>
      <w:r w:rsidRPr="004E65C3">
        <w:rPr>
          <w:rFonts w:ascii="Courier New" w:hAnsi="Courier New" w:cs="Courier New"/>
          <w:sz w:val="20"/>
          <w:szCs w:val="20"/>
          <w:lang w:val="en-US"/>
        </w:rPr>
        <w:t>android.view.View</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r>
      <w:r w:rsidRPr="004E65C3">
        <w:rPr>
          <w:rFonts w:ascii="Courier New" w:hAnsi="Courier New" w:cs="Courier New"/>
          <w:sz w:val="20"/>
          <w:szCs w:val="20"/>
          <w:lang w:val="en-US"/>
        </w:rPr>
        <w:lastRenderedPageBreak/>
        <w:t xml:space="preserve">import </w:t>
      </w:r>
      <w:proofErr w:type="spellStart"/>
      <w:r w:rsidRPr="004E65C3">
        <w:rPr>
          <w:rFonts w:ascii="Courier New" w:hAnsi="Courier New" w:cs="Courier New"/>
          <w:sz w:val="20"/>
          <w:szCs w:val="20"/>
          <w:lang w:val="en-US"/>
        </w:rPr>
        <w:t>android.widget</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public class </w:t>
      </w:r>
      <w:proofErr w:type="spellStart"/>
      <w:r w:rsidRPr="004E65C3">
        <w:rPr>
          <w:rFonts w:ascii="Courier New" w:hAnsi="Courier New" w:cs="Courier New"/>
          <w:sz w:val="20"/>
          <w:szCs w:val="20"/>
          <w:lang w:val="en-US"/>
        </w:rPr>
        <w:t>MainActivity</w:t>
      </w:r>
      <w:proofErr w:type="spellEnd"/>
      <w:r w:rsidRPr="004E65C3">
        <w:rPr>
          <w:rFonts w:ascii="Courier New" w:hAnsi="Courier New" w:cs="Courier New"/>
          <w:sz w:val="20"/>
          <w:szCs w:val="20"/>
          <w:lang w:val="en-US"/>
        </w:rPr>
        <w:t xml:space="preserve"> extends </w:t>
      </w:r>
      <w:proofErr w:type="spellStart"/>
      <w:r w:rsidRPr="004E65C3">
        <w:rPr>
          <w:rFonts w:ascii="Courier New" w:hAnsi="Courier New" w:cs="Courier New"/>
          <w:sz w:val="20"/>
          <w:szCs w:val="20"/>
          <w:lang w:val="en-US"/>
        </w:rPr>
        <w:t>AppCompatActivity</w:t>
      </w:r>
      <w:proofErr w:type="spellEnd"/>
      <w:r w:rsidRPr="004E65C3">
        <w:rPr>
          <w:rFonts w:ascii="Courier New" w:hAnsi="Courier New" w:cs="Courier New"/>
          <w:sz w:val="20"/>
          <w:szCs w:val="20"/>
          <w:lang w:val="en-US"/>
        </w:rPr>
        <w:t xml:space="preserve"> {</w:t>
      </w:r>
      <w:r w:rsidRPr="004E65C3">
        <w:rPr>
          <w:rFonts w:ascii="Courier New" w:hAnsi="Courier New" w:cs="Courier New"/>
          <w:sz w:val="20"/>
          <w:szCs w:val="20"/>
          <w:lang w:val="en-US"/>
        </w:rPr>
        <w:br/>
        <w:t xml:space="preserve">    private </w:t>
      </w:r>
      <w:proofErr w:type="spellStart"/>
      <w:r w:rsidRPr="004E65C3">
        <w:rPr>
          <w:rFonts w:ascii="Courier New" w:hAnsi="Courier New" w:cs="Courier New"/>
          <w:sz w:val="20"/>
          <w:szCs w:val="20"/>
          <w:lang w:val="en-US"/>
        </w:rPr>
        <w:t>TextView</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textRool</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private </w:t>
      </w:r>
      <w:proofErr w:type="spellStart"/>
      <w:r w:rsidRPr="004E65C3">
        <w:rPr>
          <w:rFonts w:ascii="Courier New" w:hAnsi="Courier New" w:cs="Courier New"/>
          <w:sz w:val="20"/>
          <w:szCs w:val="20"/>
          <w:lang w:val="en-US"/>
        </w:rPr>
        <w:t>EditText</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userNumberFromEditText</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private Button </w:t>
      </w:r>
      <w:proofErr w:type="spellStart"/>
      <w:r w:rsidRPr="004E65C3">
        <w:rPr>
          <w:rFonts w:ascii="Courier New" w:hAnsi="Courier New" w:cs="Courier New"/>
          <w:sz w:val="20"/>
          <w:szCs w:val="20"/>
          <w:lang w:val="en-US"/>
        </w:rPr>
        <w:t>guessBtn</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private Button </w:t>
      </w:r>
      <w:proofErr w:type="spellStart"/>
      <w:r w:rsidRPr="004E65C3">
        <w:rPr>
          <w:rFonts w:ascii="Courier New" w:hAnsi="Courier New" w:cs="Courier New"/>
          <w:sz w:val="20"/>
          <w:szCs w:val="20"/>
          <w:lang w:val="en-US"/>
        </w:rPr>
        <w:t>exitBtn</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private int </w:t>
      </w:r>
      <w:proofErr w:type="spellStart"/>
      <w:r w:rsidRPr="004E65C3">
        <w:rPr>
          <w:rFonts w:ascii="Courier New" w:hAnsi="Courier New" w:cs="Courier New"/>
          <w:sz w:val="20"/>
          <w:szCs w:val="20"/>
          <w:lang w:val="en-US"/>
        </w:rPr>
        <w:t>guessNumber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private int </w:t>
      </w:r>
      <w:proofErr w:type="spellStart"/>
      <w:r w:rsidRPr="004E65C3">
        <w:rPr>
          <w:rFonts w:ascii="Courier New" w:hAnsi="Courier New" w:cs="Courier New"/>
          <w:sz w:val="20"/>
          <w:szCs w:val="20"/>
          <w:lang w:val="en-US"/>
        </w:rPr>
        <w:t>userNumber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private </w:t>
      </w:r>
      <w:proofErr w:type="spellStart"/>
      <w:r w:rsidRPr="004E65C3">
        <w:rPr>
          <w:rFonts w:ascii="Courier New" w:hAnsi="Courier New" w:cs="Courier New"/>
          <w:sz w:val="20"/>
          <w:szCs w:val="20"/>
          <w:lang w:val="en-US"/>
        </w:rPr>
        <w:t>boolean</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gameOver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private int </w:t>
      </w:r>
      <w:proofErr w:type="spellStart"/>
      <w:r w:rsidRPr="004E65C3">
        <w:rPr>
          <w:rFonts w:ascii="Courier New" w:hAnsi="Courier New" w:cs="Courier New"/>
          <w:sz w:val="20"/>
          <w:szCs w:val="20"/>
          <w:lang w:val="en-US"/>
        </w:rPr>
        <w:t>numberOfAttempts</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@Override</w:t>
      </w:r>
      <w:r w:rsidRPr="004E65C3">
        <w:rPr>
          <w:rFonts w:ascii="Courier New" w:hAnsi="Courier New" w:cs="Courier New"/>
          <w:sz w:val="20"/>
          <w:szCs w:val="20"/>
          <w:lang w:val="en-US"/>
        </w:rPr>
        <w:br/>
        <w:t xml:space="preserve">    protected void </w:t>
      </w:r>
      <w:proofErr w:type="spellStart"/>
      <w:r w:rsidRPr="004E65C3">
        <w:rPr>
          <w:rFonts w:ascii="Courier New" w:hAnsi="Courier New" w:cs="Courier New"/>
          <w:sz w:val="20"/>
          <w:szCs w:val="20"/>
          <w:lang w:val="en-US"/>
        </w:rPr>
        <w:t>onCreate</w:t>
      </w:r>
      <w:proofErr w:type="spellEnd"/>
      <w:r w:rsidRPr="004E65C3">
        <w:rPr>
          <w:rFonts w:ascii="Courier New" w:hAnsi="Courier New" w:cs="Courier New"/>
          <w:sz w:val="20"/>
          <w:szCs w:val="20"/>
          <w:lang w:val="en-US"/>
        </w:rPr>
        <w:t xml:space="preserve">(Bundle </w:t>
      </w:r>
      <w:proofErr w:type="spellStart"/>
      <w:r w:rsidRPr="004E65C3">
        <w:rPr>
          <w:rFonts w:ascii="Courier New" w:hAnsi="Courier New" w:cs="Courier New"/>
          <w:sz w:val="20"/>
          <w:szCs w:val="20"/>
          <w:lang w:val="en-US"/>
        </w:rPr>
        <w:t>savedInstanceState</w:t>
      </w:r>
      <w:proofErr w:type="spellEnd"/>
      <w:r w:rsidRPr="004E65C3">
        <w:rPr>
          <w:rFonts w:ascii="Courier New" w:hAnsi="Courier New" w:cs="Courier New"/>
          <w:sz w:val="20"/>
          <w:szCs w:val="20"/>
          <w:lang w:val="en-US"/>
        </w:rPr>
        <w:t>) {</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super.onCreate</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savedInstanceState</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setContentView</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R.layout.</w:t>
      </w:r>
      <w:r w:rsidRPr="004E65C3">
        <w:rPr>
          <w:rFonts w:ascii="Courier New" w:hAnsi="Courier New" w:cs="Courier New"/>
          <w:i/>
          <w:iCs/>
          <w:sz w:val="20"/>
          <w:szCs w:val="20"/>
          <w:lang w:val="en-US"/>
        </w:rPr>
        <w:t>activity_main</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this.textRool</w:t>
      </w:r>
      <w:proofErr w:type="spellEnd"/>
      <w:r w:rsidRPr="004E65C3">
        <w:rPr>
          <w:rFonts w:ascii="Courier New" w:hAnsi="Courier New" w:cs="Courier New"/>
          <w:sz w:val="20"/>
          <w:szCs w:val="20"/>
          <w:lang w:val="en-US"/>
        </w:rPr>
        <w:t xml:space="preserve"> = (</w:t>
      </w:r>
      <w:proofErr w:type="spellStart"/>
      <w:r w:rsidRPr="004E65C3">
        <w:rPr>
          <w:rFonts w:ascii="Courier New" w:hAnsi="Courier New" w:cs="Courier New"/>
          <w:sz w:val="20"/>
          <w:szCs w:val="20"/>
          <w:lang w:val="en-US"/>
        </w:rPr>
        <w:t>TextView</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findViewById</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R.id.</w:t>
      </w:r>
      <w:r w:rsidRPr="004E65C3">
        <w:rPr>
          <w:rFonts w:ascii="Courier New" w:hAnsi="Courier New" w:cs="Courier New"/>
          <w:i/>
          <w:iCs/>
          <w:sz w:val="20"/>
          <w:szCs w:val="20"/>
          <w:lang w:val="en-US"/>
        </w:rPr>
        <w:t>textRool</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this.userNumberFromEditText</w:t>
      </w:r>
      <w:proofErr w:type="spellEnd"/>
      <w:r w:rsidRPr="004E65C3">
        <w:rPr>
          <w:rFonts w:ascii="Courier New" w:hAnsi="Courier New" w:cs="Courier New"/>
          <w:sz w:val="20"/>
          <w:szCs w:val="20"/>
          <w:lang w:val="en-US"/>
        </w:rPr>
        <w:t xml:space="preserve"> = (</w:t>
      </w:r>
      <w:proofErr w:type="spellStart"/>
      <w:r w:rsidRPr="004E65C3">
        <w:rPr>
          <w:rFonts w:ascii="Courier New" w:hAnsi="Courier New" w:cs="Courier New"/>
          <w:sz w:val="20"/>
          <w:szCs w:val="20"/>
          <w:lang w:val="en-US"/>
        </w:rPr>
        <w:t>EditText</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findViewById</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R.id.</w:t>
      </w:r>
      <w:r w:rsidRPr="004E65C3">
        <w:rPr>
          <w:rFonts w:ascii="Courier New" w:hAnsi="Courier New" w:cs="Courier New"/>
          <w:i/>
          <w:iCs/>
          <w:sz w:val="20"/>
          <w:szCs w:val="20"/>
          <w:lang w:val="en-US"/>
        </w:rPr>
        <w:t>userNumber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this.guessBtn</w:t>
      </w:r>
      <w:proofErr w:type="spellEnd"/>
      <w:r w:rsidRPr="004E65C3">
        <w:rPr>
          <w:rFonts w:ascii="Courier New" w:hAnsi="Courier New" w:cs="Courier New"/>
          <w:sz w:val="20"/>
          <w:szCs w:val="20"/>
          <w:lang w:val="en-US"/>
        </w:rPr>
        <w:t xml:space="preserve"> = (Button)</w:t>
      </w:r>
      <w:proofErr w:type="spellStart"/>
      <w:r w:rsidRPr="004E65C3">
        <w:rPr>
          <w:rFonts w:ascii="Courier New" w:hAnsi="Courier New" w:cs="Courier New"/>
          <w:sz w:val="20"/>
          <w:szCs w:val="20"/>
          <w:lang w:val="en-US"/>
        </w:rPr>
        <w:t>findViewById</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R.id.</w:t>
      </w:r>
      <w:r w:rsidRPr="004E65C3">
        <w:rPr>
          <w:rFonts w:ascii="Courier New" w:hAnsi="Courier New" w:cs="Courier New"/>
          <w:i/>
          <w:iCs/>
          <w:sz w:val="20"/>
          <w:szCs w:val="20"/>
          <w:lang w:val="en-US"/>
        </w:rPr>
        <w:t>guessBtn</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this.guessNumber</w:t>
      </w:r>
      <w:proofErr w:type="spellEnd"/>
      <w:r w:rsidRPr="004E65C3">
        <w:rPr>
          <w:rFonts w:ascii="Courier New" w:hAnsi="Courier New" w:cs="Courier New"/>
          <w:sz w:val="20"/>
          <w:szCs w:val="20"/>
          <w:lang w:val="en-US"/>
        </w:rPr>
        <w:t xml:space="preserve"> =  (int)(</w:t>
      </w:r>
      <w:proofErr w:type="spellStart"/>
      <w:r w:rsidRPr="004E65C3">
        <w:rPr>
          <w:rFonts w:ascii="Courier New" w:hAnsi="Courier New" w:cs="Courier New"/>
          <w:sz w:val="20"/>
          <w:szCs w:val="20"/>
          <w:lang w:val="en-US"/>
        </w:rPr>
        <w:t>Math.</w:t>
      </w:r>
      <w:r w:rsidRPr="004E65C3">
        <w:rPr>
          <w:rFonts w:ascii="Courier New" w:hAnsi="Courier New" w:cs="Courier New"/>
          <w:i/>
          <w:iCs/>
          <w:sz w:val="20"/>
          <w:szCs w:val="20"/>
          <w:lang w:val="en-US"/>
        </w:rPr>
        <w:t>random</w:t>
      </w:r>
      <w:proofErr w:type="spellEnd"/>
      <w:r w:rsidRPr="004E65C3">
        <w:rPr>
          <w:rFonts w:ascii="Courier New" w:hAnsi="Courier New" w:cs="Courier New"/>
          <w:sz w:val="20"/>
          <w:szCs w:val="20"/>
          <w:lang w:val="en-US"/>
        </w:rPr>
        <w:t>()*100);</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this.gameOver</w:t>
      </w:r>
      <w:proofErr w:type="spellEnd"/>
      <w:r w:rsidRPr="004E65C3">
        <w:rPr>
          <w:rFonts w:ascii="Courier New" w:hAnsi="Courier New" w:cs="Courier New"/>
          <w:sz w:val="20"/>
          <w:szCs w:val="20"/>
          <w:lang w:val="en-US"/>
        </w:rPr>
        <w:t xml:space="preserve"> = false;</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this.numberOfAttempts</w:t>
      </w:r>
      <w:proofErr w:type="spellEnd"/>
      <w:r w:rsidRPr="004E65C3">
        <w:rPr>
          <w:rFonts w:ascii="Courier New" w:hAnsi="Courier New" w:cs="Courier New"/>
          <w:sz w:val="20"/>
          <w:szCs w:val="20"/>
          <w:lang w:val="en-US"/>
        </w:rPr>
        <w:t xml:space="preserve"> = 0;</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public void </w:t>
      </w:r>
      <w:proofErr w:type="spellStart"/>
      <w:r w:rsidRPr="004E65C3">
        <w:rPr>
          <w:rFonts w:ascii="Courier New" w:hAnsi="Courier New" w:cs="Courier New"/>
          <w:sz w:val="20"/>
          <w:szCs w:val="20"/>
          <w:lang w:val="en-US"/>
        </w:rPr>
        <w:t>onClick</w:t>
      </w:r>
      <w:proofErr w:type="spellEnd"/>
      <w:r w:rsidRPr="004E65C3">
        <w:rPr>
          <w:rFonts w:ascii="Courier New" w:hAnsi="Courier New" w:cs="Courier New"/>
          <w:sz w:val="20"/>
          <w:szCs w:val="20"/>
          <w:lang w:val="en-US"/>
        </w:rPr>
        <w:t>(View v){</w:t>
      </w:r>
      <w:r w:rsidRPr="004E65C3">
        <w:rPr>
          <w:rFonts w:ascii="Courier New" w:hAnsi="Courier New" w:cs="Courier New"/>
          <w:sz w:val="20"/>
          <w:szCs w:val="20"/>
          <w:lang w:val="en-US"/>
        </w:rPr>
        <w:br/>
        <w:t xml:space="preserve">        if(!</w:t>
      </w:r>
      <w:proofErr w:type="spellStart"/>
      <w:r w:rsidRPr="004E65C3">
        <w:rPr>
          <w:rFonts w:ascii="Courier New" w:hAnsi="Courier New" w:cs="Courier New"/>
          <w:sz w:val="20"/>
          <w:szCs w:val="20"/>
          <w:lang w:val="en-US"/>
        </w:rPr>
        <w:t>isGameOver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if(</w:t>
      </w:r>
      <w:proofErr w:type="spellStart"/>
      <w:r w:rsidRPr="004E65C3">
        <w:rPr>
          <w:rFonts w:ascii="Courier New" w:hAnsi="Courier New" w:cs="Courier New"/>
          <w:sz w:val="20"/>
          <w:szCs w:val="20"/>
          <w:lang w:val="en-US"/>
        </w:rPr>
        <w:t>isEmpty</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textRool.setText</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getResources</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getString</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R.string.</w:t>
      </w:r>
      <w:r w:rsidRPr="004E65C3">
        <w:rPr>
          <w:rFonts w:ascii="Courier New" w:hAnsi="Courier New" w:cs="Courier New"/>
          <w:i/>
          <w:iCs/>
          <w:sz w:val="20"/>
          <w:szCs w:val="20"/>
          <w:lang w:val="en-US"/>
        </w:rPr>
        <w:t>empty</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return;</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String </w:t>
      </w:r>
      <w:proofErr w:type="spellStart"/>
      <w:r w:rsidRPr="004E65C3">
        <w:rPr>
          <w:rFonts w:ascii="Courier New" w:hAnsi="Courier New" w:cs="Courier New"/>
          <w:sz w:val="20"/>
          <w:szCs w:val="20"/>
          <w:lang w:val="en-US"/>
        </w:rPr>
        <w:t>userNumberString</w:t>
      </w:r>
      <w:proofErr w:type="spellEnd"/>
      <w:r w:rsidRPr="004E65C3">
        <w:rPr>
          <w:rFonts w:ascii="Courier New" w:hAnsi="Courier New" w:cs="Courier New"/>
          <w:sz w:val="20"/>
          <w:szCs w:val="20"/>
          <w:lang w:val="en-US"/>
        </w:rPr>
        <w:t xml:space="preserve"> = </w:t>
      </w:r>
      <w:proofErr w:type="spellStart"/>
      <w:r w:rsidRPr="004E65C3">
        <w:rPr>
          <w:rFonts w:ascii="Courier New" w:hAnsi="Courier New" w:cs="Courier New"/>
          <w:sz w:val="20"/>
          <w:szCs w:val="20"/>
          <w:lang w:val="en-US"/>
        </w:rPr>
        <w:t>this.userNumberFromEditText.getText</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toString</w:t>
      </w:r>
      <w:proofErr w:type="spellEnd"/>
      <w:r w:rsidRPr="004E65C3">
        <w:rPr>
          <w:rFonts w:ascii="Courier New" w:hAnsi="Courier New" w:cs="Courier New"/>
          <w:sz w:val="20"/>
          <w:szCs w:val="20"/>
          <w:lang w:val="en-US"/>
        </w:rPr>
        <w:t>().trim();</w:t>
      </w:r>
      <w:r w:rsidRPr="004E65C3">
        <w:rPr>
          <w:rFonts w:ascii="Courier New" w:hAnsi="Courier New" w:cs="Courier New"/>
          <w:sz w:val="20"/>
          <w:szCs w:val="20"/>
          <w:lang w:val="en-US"/>
        </w:rPr>
        <w:br/>
        <w:t xml:space="preserve">            char[] chars = </w:t>
      </w:r>
      <w:proofErr w:type="spellStart"/>
      <w:r w:rsidRPr="004E65C3">
        <w:rPr>
          <w:rFonts w:ascii="Courier New" w:hAnsi="Courier New" w:cs="Courier New"/>
          <w:sz w:val="20"/>
          <w:szCs w:val="20"/>
          <w:lang w:val="en-US"/>
        </w:rPr>
        <w:t>userNumberString.toCharArray</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for (char character : chars) {</w:t>
      </w:r>
      <w:r w:rsidRPr="004E65C3">
        <w:rPr>
          <w:rFonts w:ascii="Courier New" w:hAnsi="Courier New" w:cs="Courier New"/>
          <w:sz w:val="20"/>
          <w:szCs w:val="20"/>
          <w:lang w:val="en-US"/>
        </w:rPr>
        <w:br/>
        <w:t xml:space="preserve">                if (</w:t>
      </w:r>
      <w:proofErr w:type="spellStart"/>
      <w:r w:rsidRPr="004E65C3">
        <w:rPr>
          <w:rFonts w:ascii="Courier New" w:hAnsi="Courier New" w:cs="Courier New"/>
          <w:sz w:val="20"/>
          <w:szCs w:val="20"/>
          <w:lang w:val="en-US"/>
        </w:rPr>
        <w:t>Character.</w:t>
      </w:r>
      <w:r w:rsidRPr="004E65C3">
        <w:rPr>
          <w:rFonts w:ascii="Courier New" w:hAnsi="Courier New" w:cs="Courier New"/>
          <w:i/>
          <w:iCs/>
          <w:sz w:val="20"/>
          <w:szCs w:val="20"/>
          <w:lang w:val="en-US"/>
        </w:rPr>
        <w:t>isDigit</w:t>
      </w:r>
      <w:proofErr w:type="spellEnd"/>
      <w:r w:rsidRPr="004E65C3">
        <w:rPr>
          <w:rFonts w:ascii="Courier New" w:hAnsi="Courier New" w:cs="Courier New"/>
          <w:sz w:val="20"/>
          <w:szCs w:val="20"/>
          <w:lang w:val="en-US"/>
        </w:rPr>
        <w:t>(character)){</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this.userNumber</w:t>
      </w:r>
      <w:proofErr w:type="spellEnd"/>
      <w:r w:rsidRPr="004E65C3">
        <w:rPr>
          <w:rFonts w:ascii="Courier New" w:hAnsi="Courier New" w:cs="Courier New"/>
          <w:sz w:val="20"/>
          <w:szCs w:val="20"/>
          <w:lang w:val="en-US"/>
        </w:rPr>
        <w:t xml:space="preserve"> = </w:t>
      </w:r>
      <w:proofErr w:type="spellStart"/>
      <w:r w:rsidRPr="004E65C3">
        <w:rPr>
          <w:rFonts w:ascii="Courier New" w:hAnsi="Courier New" w:cs="Courier New"/>
          <w:sz w:val="20"/>
          <w:szCs w:val="20"/>
          <w:lang w:val="en-US"/>
        </w:rPr>
        <w:t>Integer.</w:t>
      </w:r>
      <w:r w:rsidRPr="004E65C3">
        <w:rPr>
          <w:rFonts w:ascii="Courier New" w:hAnsi="Courier New" w:cs="Courier New"/>
          <w:i/>
          <w:iCs/>
          <w:sz w:val="20"/>
          <w:szCs w:val="20"/>
          <w:lang w:val="en-US"/>
        </w:rPr>
        <w:t>parseInt</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userNumberString</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 else if (character == '-'){</w:t>
      </w:r>
      <w:r w:rsidRPr="004E65C3">
        <w:rPr>
          <w:rFonts w:ascii="Courier New" w:hAnsi="Courier New" w:cs="Courier New"/>
          <w:sz w:val="20"/>
          <w:szCs w:val="20"/>
          <w:lang w:val="en-US"/>
        </w:rPr>
        <w:br/>
        <w:t xml:space="preserve">                    continue;</w:t>
      </w:r>
      <w:r w:rsidRPr="004E65C3">
        <w:rPr>
          <w:rFonts w:ascii="Courier New" w:hAnsi="Courier New" w:cs="Courier New"/>
          <w:sz w:val="20"/>
          <w:szCs w:val="20"/>
          <w:lang w:val="en-US"/>
        </w:rPr>
        <w:br/>
        <w:t xml:space="preserve">                } else {</w:t>
      </w:r>
      <w:r w:rsidRPr="004E65C3">
        <w:rPr>
          <w:rFonts w:ascii="Courier New" w:hAnsi="Courier New" w:cs="Courier New"/>
          <w:sz w:val="20"/>
          <w:szCs w:val="20"/>
          <w:lang w:val="en-US"/>
        </w:rPr>
        <w:br/>
        <w:t xml:space="preserve">                    this.textRool.setText(getResources().getString(R.string.</w:t>
      </w:r>
      <w:r w:rsidRPr="004E65C3">
        <w:rPr>
          <w:rFonts w:ascii="Courier New" w:hAnsi="Courier New" w:cs="Courier New"/>
          <w:i/>
          <w:iCs/>
          <w:sz w:val="20"/>
          <w:szCs w:val="20"/>
          <w:lang w:val="en-US"/>
        </w:rPr>
        <w:t>letters</w:t>
      </w:r>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this.userNumberFromEditText.setText</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return;</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if (</w:t>
      </w:r>
      <w:proofErr w:type="spellStart"/>
      <w:r w:rsidRPr="004E65C3">
        <w:rPr>
          <w:rFonts w:ascii="Courier New" w:hAnsi="Courier New" w:cs="Courier New"/>
          <w:sz w:val="20"/>
          <w:szCs w:val="20"/>
          <w:lang w:val="en-US"/>
        </w:rPr>
        <w:t>isUserNumberInBorders</w:t>
      </w:r>
      <w:proofErr w:type="spellEnd"/>
      <w:r w:rsidRPr="004E65C3">
        <w:rPr>
          <w:rFonts w:ascii="Courier New" w:hAnsi="Courier New" w:cs="Courier New"/>
          <w:sz w:val="20"/>
          <w:szCs w:val="20"/>
          <w:lang w:val="en-US"/>
        </w:rPr>
        <w:t>()) {</w:t>
      </w:r>
      <w:r w:rsidRPr="004E65C3">
        <w:rPr>
          <w:rFonts w:ascii="Courier New" w:hAnsi="Courier New" w:cs="Courier New"/>
          <w:sz w:val="20"/>
          <w:szCs w:val="20"/>
          <w:lang w:val="en-US"/>
        </w:rPr>
        <w:br/>
        <w:t xml:space="preserve">                if (</w:t>
      </w:r>
      <w:proofErr w:type="spellStart"/>
      <w:r w:rsidRPr="004E65C3">
        <w:rPr>
          <w:rFonts w:ascii="Courier New" w:hAnsi="Courier New" w:cs="Courier New"/>
          <w:sz w:val="20"/>
          <w:szCs w:val="20"/>
          <w:lang w:val="en-US"/>
        </w:rPr>
        <w:t>isUserNumberMore</w:t>
      </w:r>
      <w:proofErr w:type="spellEnd"/>
      <w:r w:rsidRPr="004E65C3">
        <w:rPr>
          <w:rFonts w:ascii="Courier New" w:hAnsi="Courier New" w:cs="Courier New"/>
          <w:sz w:val="20"/>
          <w:szCs w:val="20"/>
          <w:lang w:val="en-US"/>
        </w:rPr>
        <w:t>()) {</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this.numberOfAttempts</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this.textRool.setText</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getResources</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getString</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R.string.</w:t>
      </w:r>
      <w:r w:rsidRPr="004E65C3">
        <w:rPr>
          <w:rFonts w:ascii="Courier New" w:hAnsi="Courier New" w:cs="Courier New"/>
          <w:i/>
          <w:iCs/>
          <w:sz w:val="20"/>
          <w:szCs w:val="20"/>
          <w:lang w:val="en-US"/>
        </w:rPr>
        <w:t>more</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if (</w:t>
      </w:r>
      <w:proofErr w:type="spellStart"/>
      <w:r w:rsidRPr="004E65C3">
        <w:rPr>
          <w:rFonts w:ascii="Courier New" w:hAnsi="Courier New" w:cs="Courier New"/>
          <w:sz w:val="20"/>
          <w:szCs w:val="20"/>
          <w:lang w:val="en-US"/>
        </w:rPr>
        <w:t>isUserNumberLess</w:t>
      </w:r>
      <w:proofErr w:type="spellEnd"/>
      <w:r w:rsidRPr="004E65C3">
        <w:rPr>
          <w:rFonts w:ascii="Courier New" w:hAnsi="Courier New" w:cs="Courier New"/>
          <w:sz w:val="20"/>
          <w:szCs w:val="20"/>
          <w:lang w:val="en-US"/>
        </w:rPr>
        <w:t>()) {</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this.numberOfAttempts</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this.textRool.setText</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getResources</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getString</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R.string.</w:t>
      </w:r>
      <w:r w:rsidRPr="004E65C3">
        <w:rPr>
          <w:rFonts w:ascii="Courier New" w:hAnsi="Courier New" w:cs="Courier New"/>
          <w:i/>
          <w:iCs/>
          <w:sz w:val="20"/>
          <w:szCs w:val="20"/>
          <w:lang w:val="en-US"/>
        </w:rPr>
        <w:t>less</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if (</w:t>
      </w:r>
      <w:proofErr w:type="spellStart"/>
      <w:r w:rsidRPr="004E65C3">
        <w:rPr>
          <w:rFonts w:ascii="Courier New" w:hAnsi="Courier New" w:cs="Courier New"/>
          <w:sz w:val="20"/>
          <w:szCs w:val="20"/>
          <w:lang w:val="en-US"/>
        </w:rPr>
        <w:t>isUserNumberRight</w:t>
      </w:r>
      <w:proofErr w:type="spellEnd"/>
      <w:r w:rsidRPr="004E65C3">
        <w:rPr>
          <w:rFonts w:ascii="Courier New" w:hAnsi="Courier New" w:cs="Courier New"/>
          <w:sz w:val="20"/>
          <w:szCs w:val="20"/>
          <w:lang w:val="en-US"/>
        </w:rPr>
        <w:t>()) {</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this.numberOfAttempts</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this.textRool.setText</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getResources</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getString</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R.string.</w:t>
      </w:r>
      <w:r w:rsidRPr="004E65C3">
        <w:rPr>
          <w:rFonts w:ascii="Courier New" w:hAnsi="Courier New" w:cs="Courier New"/>
          <w:i/>
          <w:iCs/>
          <w:sz w:val="20"/>
          <w:szCs w:val="20"/>
          <w:lang w:val="en-US"/>
        </w:rPr>
        <w:t>right</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this.numberOfAttempts</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this.guessBtn.setText</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getResources</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getString</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R.string.</w:t>
      </w:r>
      <w:r w:rsidRPr="004E65C3">
        <w:rPr>
          <w:rFonts w:ascii="Courier New" w:hAnsi="Courier New" w:cs="Courier New"/>
          <w:i/>
          <w:iCs/>
          <w:sz w:val="20"/>
          <w:szCs w:val="20"/>
          <w:lang w:val="en-US"/>
        </w:rPr>
        <w:t>again</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this.gameOver</w:t>
      </w:r>
      <w:proofErr w:type="spellEnd"/>
      <w:r w:rsidRPr="004E65C3">
        <w:rPr>
          <w:rFonts w:ascii="Courier New" w:hAnsi="Courier New" w:cs="Courier New"/>
          <w:sz w:val="20"/>
          <w:szCs w:val="20"/>
          <w:lang w:val="en-US"/>
        </w:rPr>
        <w:t xml:space="preserve"> = true;</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lastRenderedPageBreak/>
        <w:t xml:space="preserve">            } else {</w:t>
      </w:r>
      <w:r w:rsidRPr="004E65C3">
        <w:rPr>
          <w:rFonts w:ascii="Courier New" w:hAnsi="Courier New" w:cs="Courier New"/>
          <w:sz w:val="20"/>
          <w:szCs w:val="20"/>
          <w:lang w:val="en-US"/>
        </w:rPr>
        <w:br/>
        <w:t xml:space="preserve">                this.textRool.setText(getResources().getString(R.string.</w:t>
      </w:r>
      <w:r w:rsidRPr="004E65C3">
        <w:rPr>
          <w:rFonts w:ascii="Courier New" w:hAnsi="Courier New" w:cs="Courier New"/>
          <w:i/>
          <w:iCs/>
          <w:sz w:val="20"/>
          <w:szCs w:val="20"/>
          <w:lang w:val="en-US"/>
        </w:rPr>
        <w:t>border</w:t>
      </w:r>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 else {</w:t>
      </w:r>
      <w:r w:rsidRPr="004E65C3">
        <w:rPr>
          <w:rFonts w:ascii="Courier New" w:hAnsi="Courier New" w:cs="Courier New"/>
          <w:sz w:val="20"/>
          <w:szCs w:val="20"/>
          <w:lang w:val="en-US"/>
        </w:rPr>
        <w:br/>
        <w:t xml:space="preserve">            this.textRool.setText(getResources().getString(R.string.</w:t>
      </w:r>
      <w:r w:rsidRPr="004E65C3">
        <w:rPr>
          <w:rFonts w:ascii="Courier New" w:hAnsi="Courier New" w:cs="Courier New"/>
          <w:i/>
          <w:iCs/>
          <w:sz w:val="20"/>
          <w:szCs w:val="20"/>
          <w:lang w:val="en-US"/>
        </w:rPr>
        <w:t>enter_text</w:t>
      </w:r>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this.guessBtn.setText</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getResources</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getString</w:t>
      </w:r>
      <w:proofErr w:type="spellEnd"/>
      <w:r w:rsidRPr="004E65C3">
        <w:rPr>
          <w:rFonts w:ascii="Courier New" w:hAnsi="Courier New" w:cs="Courier New"/>
          <w:sz w:val="20"/>
          <w:szCs w:val="20"/>
          <w:lang w:val="en-US"/>
        </w:rPr>
        <w:t>(</w:t>
      </w:r>
      <w:proofErr w:type="spellStart"/>
      <w:r w:rsidRPr="004E65C3">
        <w:rPr>
          <w:rFonts w:ascii="Courier New" w:hAnsi="Courier New" w:cs="Courier New"/>
          <w:sz w:val="20"/>
          <w:szCs w:val="20"/>
          <w:lang w:val="en-US"/>
        </w:rPr>
        <w:t>R.string.</w:t>
      </w:r>
      <w:r w:rsidRPr="004E65C3">
        <w:rPr>
          <w:rFonts w:ascii="Courier New" w:hAnsi="Courier New" w:cs="Courier New"/>
          <w:i/>
          <w:iCs/>
          <w:sz w:val="20"/>
          <w:szCs w:val="20"/>
          <w:lang w:val="en-US"/>
        </w:rPr>
        <w:t>enter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this.guessNumber</w:t>
      </w:r>
      <w:proofErr w:type="spellEnd"/>
      <w:r w:rsidRPr="004E65C3">
        <w:rPr>
          <w:rFonts w:ascii="Courier New" w:hAnsi="Courier New" w:cs="Courier New"/>
          <w:sz w:val="20"/>
          <w:szCs w:val="20"/>
          <w:lang w:val="en-US"/>
        </w:rPr>
        <w:t xml:space="preserve"> =  (int)(</w:t>
      </w:r>
      <w:proofErr w:type="spellStart"/>
      <w:r w:rsidRPr="004E65C3">
        <w:rPr>
          <w:rFonts w:ascii="Courier New" w:hAnsi="Courier New" w:cs="Courier New"/>
          <w:sz w:val="20"/>
          <w:szCs w:val="20"/>
          <w:lang w:val="en-US"/>
        </w:rPr>
        <w:t>Math.</w:t>
      </w:r>
      <w:r w:rsidRPr="004E65C3">
        <w:rPr>
          <w:rFonts w:ascii="Courier New" w:hAnsi="Courier New" w:cs="Courier New"/>
          <w:i/>
          <w:iCs/>
          <w:sz w:val="20"/>
          <w:szCs w:val="20"/>
          <w:lang w:val="en-US"/>
        </w:rPr>
        <w:t>random</w:t>
      </w:r>
      <w:proofErr w:type="spellEnd"/>
      <w:r w:rsidRPr="004E65C3">
        <w:rPr>
          <w:rFonts w:ascii="Courier New" w:hAnsi="Courier New" w:cs="Courier New"/>
          <w:sz w:val="20"/>
          <w:szCs w:val="20"/>
          <w:lang w:val="en-US"/>
        </w:rPr>
        <w:t>()*100);</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this.gameOver</w:t>
      </w:r>
      <w:proofErr w:type="spellEnd"/>
      <w:r w:rsidRPr="004E65C3">
        <w:rPr>
          <w:rFonts w:ascii="Courier New" w:hAnsi="Courier New" w:cs="Courier New"/>
          <w:sz w:val="20"/>
          <w:szCs w:val="20"/>
          <w:lang w:val="en-US"/>
        </w:rPr>
        <w:t xml:space="preserve"> = false;</w:t>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this.numberOfAttempts</w:t>
      </w:r>
      <w:proofErr w:type="spellEnd"/>
      <w:r w:rsidRPr="004E65C3">
        <w:rPr>
          <w:rFonts w:ascii="Courier New" w:hAnsi="Courier New" w:cs="Courier New"/>
          <w:sz w:val="20"/>
          <w:szCs w:val="20"/>
          <w:lang w:val="en-US"/>
        </w:rPr>
        <w:t xml:space="preserve"> = 0;</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w:t>
      </w:r>
      <w:proofErr w:type="spellStart"/>
      <w:r w:rsidRPr="004E65C3">
        <w:rPr>
          <w:rFonts w:ascii="Courier New" w:hAnsi="Courier New" w:cs="Courier New"/>
          <w:sz w:val="20"/>
          <w:szCs w:val="20"/>
          <w:lang w:val="en-US"/>
        </w:rPr>
        <w:t>this.userNumberFromEditText.setText</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private </w:t>
      </w:r>
      <w:proofErr w:type="spellStart"/>
      <w:r w:rsidRPr="004E65C3">
        <w:rPr>
          <w:rFonts w:ascii="Courier New" w:hAnsi="Courier New" w:cs="Courier New"/>
          <w:sz w:val="20"/>
          <w:szCs w:val="20"/>
          <w:lang w:val="en-US"/>
        </w:rPr>
        <w:t>boolean</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isGameOver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return </w:t>
      </w:r>
      <w:proofErr w:type="spellStart"/>
      <w:r w:rsidRPr="004E65C3">
        <w:rPr>
          <w:rFonts w:ascii="Courier New" w:hAnsi="Courier New" w:cs="Courier New"/>
          <w:sz w:val="20"/>
          <w:szCs w:val="20"/>
          <w:lang w:val="en-US"/>
        </w:rPr>
        <w:t>this.gameOver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private </w:t>
      </w:r>
      <w:proofErr w:type="spellStart"/>
      <w:r w:rsidRPr="004E65C3">
        <w:rPr>
          <w:rFonts w:ascii="Courier New" w:hAnsi="Courier New" w:cs="Courier New"/>
          <w:sz w:val="20"/>
          <w:szCs w:val="20"/>
          <w:lang w:val="en-US"/>
        </w:rPr>
        <w:t>boolean</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isEmpty</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return this.userNumberFromEditText.getText().toString().trim().isEmpty();</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private </w:t>
      </w:r>
      <w:proofErr w:type="spellStart"/>
      <w:r w:rsidRPr="004E65C3">
        <w:rPr>
          <w:rFonts w:ascii="Courier New" w:hAnsi="Courier New" w:cs="Courier New"/>
          <w:sz w:val="20"/>
          <w:szCs w:val="20"/>
          <w:lang w:val="en-US"/>
        </w:rPr>
        <w:t>boolean</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isUserNumberInBorders</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return </w:t>
      </w:r>
      <w:proofErr w:type="spellStart"/>
      <w:r w:rsidRPr="004E65C3">
        <w:rPr>
          <w:rFonts w:ascii="Courier New" w:hAnsi="Courier New" w:cs="Courier New"/>
          <w:sz w:val="20"/>
          <w:szCs w:val="20"/>
          <w:lang w:val="en-US"/>
        </w:rPr>
        <w:t>this.userNumber</w:t>
      </w:r>
      <w:proofErr w:type="spellEnd"/>
      <w:r w:rsidRPr="004E65C3">
        <w:rPr>
          <w:rFonts w:ascii="Courier New" w:hAnsi="Courier New" w:cs="Courier New"/>
          <w:sz w:val="20"/>
          <w:szCs w:val="20"/>
          <w:lang w:val="en-US"/>
        </w:rPr>
        <w:t xml:space="preserve"> &gt;= 1 &amp;&amp; </w:t>
      </w:r>
      <w:proofErr w:type="spellStart"/>
      <w:r w:rsidRPr="004E65C3">
        <w:rPr>
          <w:rFonts w:ascii="Courier New" w:hAnsi="Courier New" w:cs="Courier New"/>
          <w:sz w:val="20"/>
          <w:szCs w:val="20"/>
          <w:lang w:val="en-US"/>
        </w:rPr>
        <w:t>this.userNumber</w:t>
      </w:r>
      <w:proofErr w:type="spellEnd"/>
      <w:r w:rsidRPr="004E65C3">
        <w:rPr>
          <w:rFonts w:ascii="Courier New" w:hAnsi="Courier New" w:cs="Courier New"/>
          <w:sz w:val="20"/>
          <w:szCs w:val="20"/>
          <w:lang w:val="en-US"/>
        </w:rPr>
        <w:t xml:space="preserve"> &lt;= 100;</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private </w:t>
      </w:r>
      <w:proofErr w:type="spellStart"/>
      <w:r w:rsidRPr="004E65C3">
        <w:rPr>
          <w:rFonts w:ascii="Courier New" w:hAnsi="Courier New" w:cs="Courier New"/>
          <w:sz w:val="20"/>
          <w:szCs w:val="20"/>
          <w:lang w:val="en-US"/>
        </w:rPr>
        <w:t>boolean</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isUserNumberMore</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return </w:t>
      </w:r>
      <w:proofErr w:type="spellStart"/>
      <w:r w:rsidRPr="004E65C3">
        <w:rPr>
          <w:rFonts w:ascii="Courier New" w:hAnsi="Courier New" w:cs="Courier New"/>
          <w:sz w:val="20"/>
          <w:szCs w:val="20"/>
          <w:lang w:val="en-US"/>
        </w:rPr>
        <w:t>this.userNumber</w:t>
      </w:r>
      <w:proofErr w:type="spellEnd"/>
      <w:r w:rsidRPr="004E65C3">
        <w:rPr>
          <w:rFonts w:ascii="Courier New" w:hAnsi="Courier New" w:cs="Courier New"/>
          <w:sz w:val="20"/>
          <w:szCs w:val="20"/>
          <w:lang w:val="en-US"/>
        </w:rPr>
        <w:t xml:space="preserve"> &gt; </w:t>
      </w:r>
      <w:proofErr w:type="spellStart"/>
      <w:r w:rsidRPr="004E65C3">
        <w:rPr>
          <w:rFonts w:ascii="Courier New" w:hAnsi="Courier New" w:cs="Courier New"/>
          <w:sz w:val="20"/>
          <w:szCs w:val="20"/>
          <w:lang w:val="en-US"/>
        </w:rPr>
        <w:t>this.guessNumber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private </w:t>
      </w:r>
      <w:proofErr w:type="spellStart"/>
      <w:r w:rsidRPr="004E65C3">
        <w:rPr>
          <w:rFonts w:ascii="Courier New" w:hAnsi="Courier New" w:cs="Courier New"/>
          <w:sz w:val="20"/>
          <w:szCs w:val="20"/>
          <w:lang w:val="en-US"/>
        </w:rPr>
        <w:t>boolean</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isUserNumberLess</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return </w:t>
      </w:r>
      <w:proofErr w:type="spellStart"/>
      <w:r w:rsidRPr="004E65C3">
        <w:rPr>
          <w:rFonts w:ascii="Courier New" w:hAnsi="Courier New" w:cs="Courier New"/>
          <w:sz w:val="20"/>
          <w:szCs w:val="20"/>
          <w:lang w:val="en-US"/>
        </w:rPr>
        <w:t>this.userNumber</w:t>
      </w:r>
      <w:proofErr w:type="spellEnd"/>
      <w:r w:rsidRPr="004E65C3">
        <w:rPr>
          <w:rFonts w:ascii="Courier New" w:hAnsi="Courier New" w:cs="Courier New"/>
          <w:sz w:val="20"/>
          <w:szCs w:val="20"/>
          <w:lang w:val="en-US"/>
        </w:rPr>
        <w:t xml:space="preserve"> &lt; </w:t>
      </w:r>
      <w:proofErr w:type="spellStart"/>
      <w:r w:rsidRPr="004E65C3">
        <w:rPr>
          <w:rFonts w:ascii="Courier New" w:hAnsi="Courier New" w:cs="Courier New"/>
          <w:sz w:val="20"/>
          <w:szCs w:val="20"/>
          <w:lang w:val="en-US"/>
        </w:rPr>
        <w:t>this.guessNumber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r>
      <w:r w:rsidRPr="004E65C3">
        <w:rPr>
          <w:rFonts w:ascii="Courier New" w:hAnsi="Courier New" w:cs="Courier New"/>
          <w:sz w:val="20"/>
          <w:szCs w:val="20"/>
          <w:lang w:val="en-US"/>
        </w:rPr>
        <w:br/>
        <w:t xml:space="preserve">    private </w:t>
      </w:r>
      <w:proofErr w:type="spellStart"/>
      <w:r w:rsidRPr="004E65C3">
        <w:rPr>
          <w:rFonts w:ascii="Courier New" w:hAnsi="Courier New" w:cs="Courier New"/>
          <w:sz w:val="20"/>
          <w:szCs w:val="20"/>
          <w:lang w:val="en-US"/>
        </w:rPr>
        <w:t>boolean</w:t>
      </w:r>
      <w:proofErr w:type="spellEnd"/>
      <w:r w:rsidRPr="004E65C3">
        <w:rPr>
          <w:rFonts w:ascii="Courier New" w:hAnsi="Courier New" w:cs="Courier New"/>
          <w:sz w:val="20"/>
          <w:szCs w:val="20"/>
          <w:lang w:val="en-US"/>
        </w:rPr>
        <w:t xml:space="preserve"> </w:t>
      </w:r>
      <w:proofErr w:type="spellStart"/>
      <w:r w:rsidRPr="004E65C3">
        <w:rPr>
          <w:rFonts w:ascii="Courier New" w:hAnsi="Courier New" w:cs="Courier New"/>
          <w:sz w:val="20"/>
          <w:szCs w:val="20"/>
          <w:lang w:val="en-US"/>
        </w:rPr>
        <w:t>isUserNumberRight</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return </w:t>
      </w:r>
      <w:proofErr w:type="spellStart"/>
      <w:r w:rsidRPr="004E65C3">
        <w:rPr>
          <w:rFonts w:ascii="Courier New" w:hAnsi="Courier New" w:cs="Courier New"/>
          <w:sz w:val="20"/>
          <w:szCs w:val="20"/>
          <w:lang w:val="en-US"/>
        </w:rPr>
        <w:t>this.userNumber</w:t>
      </w:r>
      <w:proofErr w:type="spellEnd"/>
      <w:r w:rsidRPr="004E65C3">
        <w:rPr>
          <w:rFonts w:ascii="Courier New" w:hAnsi="Courier New" w:cs="Courier New"/>
          <w:sz w:val="20"/>
          <w:szCs w:val="20"/>
          <w:lang w:val="en-US"/>
        </w:rPr>
        <w:t xml:space="preserve"> == </w:t>
      </w:r>
      <w:proofErr w:type="spellStart"/>
      <w:r w:rsidRPr="004E65C3">
        <w:rPr>
          <w:rFonts w:ascii="Courier New" w:hAnsi="Courier New" w:cs="Courier New"/>
          <w:sz w:val="20"/>
          <w:szCs w:val="20"/>
          <w:lang w:val="en-US"/>
        </w:rPr>
        <w:t>this.guessNumber</w:t>
      </w:r>
      <w:proofErr w:type="spellEnd"/>
      <w:r w:rsidRPr="004E65C3">
        <w:rPr>
          <w:rFonts w:ascii="Courier New" w:hAnsi="Courier New" w:cs="Courier New"/>
          <w:sz w:val="20"/>
          <w:szCs w:val="20"/>
          <w:lang w:val="en-US"/>
        </w:rPr>
        <w:t>;</w:t>
      </w:r>
      <w:r w:rsidRPr="004E65C3">
        <w:rPr>
          <w:rFonts w:ascii="Courier New" w:hAnsi="Courier New" w:cs="Courier New"/>
          <w:sz w:val="20"/>
          <w:szCs w:val="20"/>
          <w:lang w:val="en-US"/>
        </w:rPr>
        <w:br/>
        <w:t xml:space="preserve">    }</w:t>
      </w:r>
      <w:r w:rsidRPr="004E65C3">
        <w:rPr>
          <w:rFonts w:ascii="Courier New" w:hAnsi="Courier New" w:cs="Courier New"/>
          <w:sz w:val="20"/>
          <w:szCs w:val="20"/>
          <w:lang w:val="en-US"/>
        </w:rPr>
        <w:br/>
        <w:t>}</w:t>
      </w:r>
    </w:p>
    <w:p w:rsidR="003E1E1C" w:rsidRPr="004E65C3" w:rsidRDefault="003E1E1C" w:rsidP="003E1E1C">
      <w:pPr>
        <w:widowControl/>
        <w:shd w:val="clear" w:color="auto" w:fill="FFFFFF" w:themeFill="background1"/>
        <w:autoSpaceDE/>
        <w:autoSpaceDN/>
        <w:adjustRightInd/>
        <w:spacing w:before="240"/>
        <w:rPr>
          <w:lang w:val="en-US"/>
        </w:rPr>
      </w:pPr>
      <w:r>
        <w:t>Результат</w:t>
      </w:r>
      <w:r w:rsidRPr="004E65C3">
        <w:rPr>
          <w:lang w:val="en-US"/>
        </w:rPr>
        <w:t xml:space="preserve"> </w:t>
      </w:r>
      <w:r>
        <w:t>программы</w:t>
      </w:r>
      <w:r w:rsidRPr="004E65C3">
        <w:rPr>
          <w:lang w:val="en-US"/>
        </w:rPr>
        <w:t>:</w:t>
      </w:r>
    </w:p>
    <w:p w:rsidR="004E65C3" w:rsidRDefault="003E1E1C" w:rsidP="003E1E1C">
      <w:pPr>
        <w:widowControl/>
        <w:shd w:val="clear" w:color="auto" w:fill="FFFFFF" w:themeFill="background1"/>
        <w:autoSpaceDE/>
        <w:autoSpaceDN/>
        <w:adjustRightInd/>
        <w:spacing w:before="240"/>
        <w:rPr>
          <w:noProof/>
          <w:lang w:val="en-US"/>
        </w:rPr>
      </w:pPr>
      <w:r>
        <w:rPr>
          <w:noProof/>
        </w:rPr>
        <w:drawing>
          <wp:inline distT="0" distB="0" distL="0" distR="0" wp14:anchorId="5262057E" wp14:editId="39BEC702">
            <wp:extent cx="1554480" cy="31089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159" t="18815" r="45556" b="12613"/>
                    <a:stretch/>
                  </pic:blipFill>
                  <pic:spPr bwMode="auto">
                    <a:xfrm>
                      <a:off x="0" y="0"/>
                      <a:ext cx="1554480" cy="3108960"/>
                    </a:xfrm>
                    <a:prstGeom prst="rect">
                      <a:avLst/>
                    </a:prstGeom>
                    <a:ln>
                      <a:noFill/>
                    </a:ln>
                    <a:extLst>
                      <a:ext uri="{53640926-AAD7-44D8-BBD7-CCE9431645EC}">
                        <a14:shadowObscured xmlns:a14="http://schemas.microsoft.com/office/drawing/2010/main"/>
                      </a:ext>
                    </a:extLst>
                  </pic:spPr>
                </pic:pic>
              </a:graphicData>
            </a:graphic>
          </wp:inline>
        </w:drawing>
      </w:r>
      <w:r w:rsidRPr="004E65C3">
        <w:rPr>
          <w:noProof/>
          <w:lang w:val="en-US"/>
        </w:rPr>
        <w:t xml:space="preserve"> </w:t>
      </w:r>
      <w:r>
        <w:rPr>
          <w:noProof/>
        </w:rPr>
        <w:drawing>
          <wp:inline distT="0" distB="0" distL="0" distR="0" wp14:anchorId="0E81A4BA" wp14:editId="57C1DE1B">
            <wp:extent cx="1522476" cy="31013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629" t="18606" r="45321" b="12404"/>
                    <a:stretch/>
                  </pic:blipFill>
                  <pic:spPr bwMode="auto">
                    <a:xfrm>
                      <a:off x="0" y="0"/>
                      <a:ext cx="1537015" cy="31309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78E1D3" wp14:editId="01E720C7">
            <wp:extent cx="1508760" cy="3093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629" t="19024" r="45791" b="13241"/>
                    <a:stretch/>
                  </pic:blipFill>
                  <pic:spPr bwMode="auto">
                    <a:xfrm>
                      <a:off x="0" y="0"/>
                      <a:ext cx="1529452" cy="31363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DD9710" wp14:editId="7DE208CA">
            <wp:extent cx="1501237" cy="309689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629" t="19234" r="45674" b="12194"/>
                    <a:stretch/>
                  </pic:blipFill>
                  <pic:spPr bwMode="auto">
                    <a:xfrm>
                      <a:off x="0" y="0"/>
                      <a:ext cx="1511928" cy="3118949"/>
                    </a:xfrm>
                    <a:prstGeom prst="rect">
                      <a:avLst/>
                    </a:prstGeom>
                    <a:ln>
                      <a:noFill/>
                    </a:ln>
                    <a:extLst>
                      <a:ext uri="{53640926-AAD7-44D8-BBD7-CCE9431645EC}">
                        <a14:shadowObscured xmlns:a14="http://schemas.microsoft.com/office/drawing/2010/main"/>
                      </a:ext>
                    </a:extLst>
                  </pic:spPr>
                </pic:pic>
              </a:graphicData>
            </a:graphic>
          </wp:inline>
        </w:drawing>
      </w:r>
    </w:p>
    <w:p w:rsidR="004E65C3" w:rsidRDefault="003E1E1C" w:rsidP="003E1E1C">
      <w:pPr>
        <w:widowControl/>
        <w:shd w:val="clear" w:color="auto" w:fill="FFFFFF" w:themeFill="background1"/>
        <w:autoSpaceDE/>
        <w:autoSpaceDN/>
        <w:adjustRightInd/>
        <w:spacing w:before="240"/>
        <w:rPr>
          <w:noProof/>
          <w:lang w:val="en-US"/>
        </w:rPr>
      </w:pPr>
      <w:r>
        <w:rPr>
          <w:noProof/>
        </w:rPr>
        <w:lastRenderedPageBreak/>
        <w:drawing>
          <wp:inline distT="0" distB="0" distL="0" distR="0" wp14:anchorId="43BDD9DD" wp14:editId="73E5B783">
            <wp:extent cx="1476761" cy="30937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865" t="19233" r="45555" b="11568"/>
                    <a:stretch/>
                  </pic:blipFill>
                  <pic:spPr bwMode="auto">
                    <a:xfrm>
                      <a:off x="0" y="0"/>
                      <a:ext cx="1489737" cy="3120905"/>
                    </a:xfrm>
                    <a:prstGeom prst="rect">
                      <a:avLst/>
                    </a:prstGeom>
                    <a:ln>
                      <a:noFill/>
                    </a:ln>
                    <a:extLst>
                      <a:ext uri="{53640926-AAD7-44D8-BBD7-CCE9431645EC}">
                        <a14:shadowObscured xmlns:a14="http://schemas.microsoft.com/office/drawing/2010/main"/>
                      </a:ext>
                    </a:extLst>
                  </pic:spPr>
                </pic:pic>
              </a:graphicData>
            </a:graphic>
          </wp:inline>
        </w:drawing>
      </w:r>
      <w:r w:rsidRPr="004E65C3">
        <w:rPr>
          <w:noProof/>
          <w:lang w:val="en-US"/>
        </w:rPr>
        <w:t xml:space="preserve"> </w:t>
      </w:r>
      <w:r>
        <w:rPr>
          <w:noProof/>
        </w:rPr>
        <w:drawing>
          <wp:inline distT="0" distB="0" distL="0" distR="0" wp14:anchorId="197D36B6" wp14:editId="05C3615A">
            <wp:extent cx="1462486" cy="30937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982" t="19233" r="45674" b="11778"/>
                    <a:stretch/>
                  </pic:blipFill>
                  <pic:spPr bwMode="auto">
                    <a:xfrm>
                      <a:off x="0" y="0"/>
                      <a:ext cx="1480379" cy="31315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CE8F70" wp14:editId="4DAAD357">
            <wp:extent cx="1493520" cy="30710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58" t="17143" r="20628" b="14076"/>
                    <a:stretch/>
                  </pic:blipFill>
                  <pic:spPr bwMode="auto">
                    <a:xfrm>
                      <a:off x="0" y="0"/>
                      <a:ext cx="1514121" cy="3113413"/>
                    </a:xfrm>
                    <a:prstGeom prst="rect">
                      <a:avLst/>
                    </a:prstGeom>
                    <a:ln>
                      <a:noFill/>
                    </a:ln>
                    <a:extLst>
                      <a:ext uri="{53640926-AAD7-44D8-BBD7-CCE9431645EC}">
                        <a14:shadowObscured xmlns:a14="http://schemas.microsoft.com/office/drawing/2010/main"/>
                      </a:ext>
                    </a:extLst>
                  </pic:spPr>
                </pic:pic>
              </a:graphicData>
            </a:graphic>
          </wp:inline>
        </w:drawing>
      </w:r>
      <w:r w:rsidR="004E65C3">
        <w:rPr>
          <w:noProof/>
        </w:rPr>
        <w:drawing>
          <wp:inline distT="0" distB="0" distL="0" distR="0" wp14:anchorId="2643B1D6" wp14:editId="66FA6159">
            <wp:extent cx="1508760" cy="30929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388" t="21951" r="31798" b="9478"/>
                    <a:stretch/>
                  </pic:blipFill>
                  <pic:spPr bwMode="auto">
                    <a:xfrm>
                      <a:off x="0" y="0"/>
                      <a:ext cx="1513656" cy="3102996"/>
                    </a:xfrm>
                    <a:prstGeom prst="rect">
                      <a:avLst/>
                    </a:prstGeom>
                    <a:ln>
                      <a:noFill/>
                    </a:ln>
                    <a:extLst>
                      <a:ext uri="{53640926-AAD7-44D8-BBD7-CCE9431645EC}">
                        <a14:shadowObscured xmlns:a14="http://schemas.microsoft.com/office/drawing/2010/main"/>
                      </a:ext>
                    </a:extLst>
                  </pic:spPr>
                </pic:pic>
              </a:graphicData>
            </a:graphic>
          </wp:inline>
        </w:drawing>
      </w:r>
    </w:p>
    <w:p w:rsidR="004E65C3" w:rsidRDefault="004E65C3" w:rsidP="003E1E1C">
      <w:pPr>
        <w:widowControl/>
        <w:shd w:val="clear" w:color="auto" w:fill="FFFFFF" w:themeFill="background1"/>
        <w:autoSpaceDE/>
        <w:autoSpaceDN/>
        <w:adjustRightInd/>
        <w:spacing w:before="240"/>
        <w:rPr>
          <w:noProof/>
        </w:rPr>
      </w:pPr>
      <w:r>
        <w:rPr>
          <w:noProof/>
        </w:rPr>
        <w:drawing>
          <wp:inline distT="0" distB="0" distL="0" distR="0" wp14:anchorId="0B592AF3" wp14:editId="426A0A00">
            <wp:extent cx="1493520" cy="309975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796" t="18188" r="24508" b="12822"/>
                    <a:stretch/>
                  </pic:blipFill>
                  <pic:spPr bwMode="auto">
                    <a:xfrm>
                      <a:off x="0" y="0"/>
                      <a:ext cx="1496532" cy="3106010"/>
                    </a:xfrm>
                    <a:prstGeom prst="rect">
                      <a:avLst/>
                    </a:prstGeom>
                    <a:ln>
                      <a:noFill/>
                    </a:ln>
                    <a:extLst>
                      <a:ext uri="{53640926-AAD7-44D8-BBD7-CCE9431645EC}">
                        <a14:shadowObscured xmlns:a14="http://schemas.microsoft.com/office/drawing/2010/main"/>
                      </a:ext>
                    </a:extLst>
                  </pic:spPr>
                </pic:pic>
              </a:graphicData>
            </a:graphic>
          </wp:inline>
        </w:drawing>
      </w:r>
      <w:r w:rsidRPr="004E65C3">
        <w:rPr>
          <w:noProof/>
        </w:rPr>
        <w:t xml:space="preserve"> </w:t>
      </w:r>
      <w:r>
        <w:rPr>
          <w:noProof/>
        </w:rPr>
        <w:drawing>
          <wp:inline distT="0" distB="0" distL="0" distR="0" wp14:anchorId="5578C9F8" wp14:editId="6E83CBA7">
            <wp:extent cx="1485900" cy="3130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913" t="17979" r="24390" b="11986"/>
                    <a:stretch/>
                  </pic:blipFill>
                  <pic:spPr bwMode="auto">
                    <a:xfrm>
                      <a:off x="0" y="0"/>
                      <a:ext cx="1489939" cy="3139179"/>
                    </a:xfrm>
                    <a:prstGeom prst="rect">
                      <a:avLst/>
                    </a:prstGeom>
                    <a:ln>
                      <a:noFill/>
                    </a:ln>
                    <a:extLst>
                      <a:ext uri="{53640926-AAD7-44D8-BBD7-CCE9431645EC}">
                        <a14:shadowObscured xmlns:a14="http://schemas.microsoft.com/office/drawing/2010/main"/>
                      </a:ext>
                    </a:extLst>
                  </pic:spPr>
                </pic:pic>
              </a:graphicData>
            </a:graphic>
          </wp:inline>
        </w:drawing>
      </w:r>
      <w:r w:rsidRPr="004E65C3">
        <w:rPr>
          <w:noProof/>
        </w:rPr>
        <w:t xml:space="preserve"> </w:t>
      </w:r>
      <w:r>
        <w:rPr>
          <w:noProof/>
        </w:rPr>
        <w:drawing>
          <wp:inline distT="0" distB="0" distL="0" distR="0" wp14:anchorId="5CD822B4" wp14:editId="208C1B9B">
            <wp:extent cx="1508760" cy="31124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913" t="18397" r="24390" b="13031"/>
                    <a:stretch/>
                  </pic:blipFill>
                  <pic:spPr bwMode="auto">
                    <a:xfrm>
                      <a:off x="0" y="0"/>
                      <a:ext cx="1513130" cy="3121427"/>
                    </a:xfrm>
                    <a:prstGeom prst="rect">
                      <a:avLst/>
                    </a:prstGeom>
                    <a:ln>
                      <a:noFill/>
                    </a:ln>
                    <a:extLst>
                      <a:ext uri="{53640926-AAD7-44D8-BBD7-CCE9431645EC}">
                        <a14:shadowObscured xmlns:a14="http://schemas.microsoft.com/office/drawing/2010/main"/>
                      </a:ext>
                    </a:extLst>
                  </pic:spPr>
                </pic:pic>
              </a:graphicData>
            </a:graphic>
          </wp:inline>
        </w:drawing>
      </w:r>
    </w:p>
    <w:p w:rsidR="004E65C3" w:rsidRDefault="004E65C3" w:rsidP="003E1E1C">
      <w:pPr>
        <w:widowControl/>
        <w:shd w:val="clear" w:color="auto" w:fill="FFFFFF" w:themeFill="background1"/>
        <w:autoSpaceDE/>
        <w:autoSpaceDN/>
        <w:adjustRightInd/>
        <w:spacing w:before="240"/>
        <w:rPr>
          <w:noProof/>
        </w:rPr>
      </w:pPr>
      <w:r>
        <w:rPr>
          <w:noProof/>
        </w:rPr>
        <w:t>Дополнительно было реализована проверка числа, определены границы диапазона угадывания, подсказки, введённое число больше или меньше загаданного. Кнопка выход реализована не была, так как все телефоны имеют кнопку «домой», то есть автоматически выходит из приложения.</w:t>
      </w:r>
    </w:p>
    <w:p w:rsidR="004E65C3" w:rsidRPr="004E65C3" w:rsidRDefault="004E65C3" w:rsidP="003E1E1C">
      <w:pPr>
        <w:widowControl/>
        <w:shd w:val="clear" w:color="auto" w:fill="FFFFFF" w:themeFill="background1"/>
        <w:autoSpaceDE/>
        <w:autoSpaceDN/>
        <w:adjustRightInd/>
        <w:spacing w:before="240"/>
        <w:rPr>
          <w:noProof/>
        </w:rPr>
      </w:pPr>
      <w:bookmarkStart w:id="0" w:name="_GoBack"/>
      <w:bookmarkEnd w:id="0"/>
    </w:p>
    <w:p w:rsidR="00B47D5B" w:rsidRPr="004E65C3" w:rsidRDefault="00B47D5B" w:rsidP="0013418C">
      <w:pPr>
        <w:widowControl/>
        <w:autoSpaceDE/>
        <w:autoSpaceDN/>
        <w:adjustRightInd/>
        <w:spacing w:after="240"/>
      </w:pPr>
      <w:r w:rsidRPr="00C67E1C">
        <w:rPr>
          <w:b/>
        </w:rPr>
        <w:t>Вывод</w:t>
      </w:r>
      <w:r w:rsidRPr="004E65C3">
        <w:t>:</w:t>
      </w:r>
      <w:r w:rsidR="006F0D28" w:rsidRPr="004E65C3">
        <w:t xml:space="preserve"> </w:t>
      </w:r>
      <w:r w:rsidR="003A0CA9">
        <w:t>в</w:t>
      </w:r>
      <w:r w:rsidR="003A0CA9" w:rsidRPr="004E65C3">
        <w:t xml:space="preserve"> </w:t>
      </w:r>
      <w:r w:rsidR="003A0CA9">
        <w:t>ходе</w:t>
      </w:r>
      <w:r w:rsidR="003A0CA9" w:rsidRPr="004E65C3">
        <w:t xml:space="preserve"> </w:t>
      </w:r>
      <w:r w:rsidR="003A0CA9">
        <w:t>лабораторной</w:t>
      </w:r>
      <w:r w:rsidR="003A0CA9" w:rsidRPr="004E65C3">
        <w:t xml:space="preserve"> </w:t>
      </w:r>
      <w:r w:rsidR="003A0CA9">
        <w:t>работы</w:t>
      </w:r>
      <w:r w:rsidR="003A0CA9" w:rsidRPr="004E65C3">
        <w:t xml:space="preserve">, </w:t>
      </w:r>
      <w:r w:rsidR="00E37E39">
        <w:t>разработал</w:t>
      </w:r>
      <w:r w:rsidR="00E37E39" w:rsidRPr="004E65C3">
        <w:t xml:space="preserve"> </w:t>
      </w:r>
      <w:r w:rsidR="00E37E39">
        <w:t>простое</w:t>
      </w:r>
      <w:r w:rsidR="00E37E39" w:rsidRPr="004E65C3">
        <w:t xml:space="preserve"> </w:t>
      </w:r>
      <w:r w:rsidR="00E37E39">
        <w:t>приложение</w:t>
      </w:r>
      <w:r w:rsidR="00E37E39" w:rsidRPr="004E65C3">
        <w:t xml:space="preserve">, </w:t>
      </w:r>
      <w:r w:rsidR="00E37E39">
        <w:t>помогающего</w:t>
      </w:r>
      <w:r w:rsidR="00E37E39" w:rsidRPr="004E65C3">
        <w:t xml:space="preserve"> </w:t>
      </w:r>
      <w:r w:rsidR="00E37E39">
        <w:t>понять</w:t>
      </w:r>
      <w:r w:rsidR="00E37E39" w:rsidRPr="004E65C3">
        <w:t xml:space="preserve"> </w:t>
      </w:r>
      <w:r w:rsidR="00E37E39">
        <w:t>структуру</w:t>
      </w:r>
      <w:r w:rsidR="00E37E39" w:rsidRPr="004E65C3">
        <w:t xml:space="preserve"> </w:t>
      </w:r>
      <w:r w:rsidR="00E37E39">
        <w:t>приложения</w:t>
      </w:r>
      <w:r w:rsidR="00E37E39" w:rsidRPr="004E65C3">
        <w:t xml:space="preserve">, </w:t>
      </w:r>
      <w:r w:rsidR="00E37E39">
        <w:t>освоил</w:t>
      </w:r>
      <w:r w:rsidR="00E37E39" w:rsidRPr="004E65C3">
        <w:t xml:space="preserve"> </w:t>
      </w:r>
      <w:r w:rsidR="00E37E39">
        <w:t>основные</w:t>
      </w:r>
      <w:r w:rsidR="00E37E39" w:rsidRPr="004E65C3">
        <w:t xml:space="preserve"> </w:t>
      </w:r>
      <w:r w:rsidR="00E37E39">
        <w:t>операторы</w:t>
      </w:r>
      <w:r w:rsidR="00E37E39" w:rsidRPr="004E65C3">
        <w:t xml:space="preserve">, </w:t>
      </w:r>
      <w:r w:rsidR="00E37E39">
        <w:t>привыкнул</w:t>
      </w:r>
      <w:r w:rsidR="00E37E39" w:rsidRPr="004E65C3">
        <w:t xml:space="preserve"> </w:t>
      </w:r>
      <w:r w:rsidR="00E37E39">
        <w:t>к</w:t>
      </w:r>
      <w:r w:rsidR="00E37E39" w:rsidRPr="004E65C3">
        <w:t xml:space="preserve"> </w:t>
      </w:r>
      <w:r w:rsidR="00E37E39">
        <w:t>среде</w:t>
      </w:r>
      <w:r w:rsidR="00E37E39" w:rsidRPr="004E65C3">
        <w:t xml:space="preserve"> </w:t>
      </w:r>
      <w:r w:rsidR="00E37E39">
        <w:t>разработки</w:t>
      </w:r>
      <w:r w:rsidR="00E37E39" w:rsidRPr="004E65C3">
        <w:t>.</w:t>
      </w:r>
    </w:p>
    <w:sectPr w:rsidR="00B47D5B" w:rsidRPr="004E65C3" w:rsidSect="00B613F5">
      <w:pgSz w:w="11906" w:h="16838"/>
      <w:pgMar w:top="567"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0F0142"/>
    <w:multiLevelType w:val="singleLevel"/>
    <w:tmpl w:val="732E231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 w15:restartNumberingAfterBreak="0">
    <w:nsid w:val="0F6D0CEE"/>
    <w:multiLevelType w:val="hybridMultilevel"/>
    <w:tmpl w:val="82A44F7E"/>
    <w:lvl w:ilvl="0" w:tplc="10A62824">
      <w:start w:val="1"/>
      <w:numFmt w:val="decimal"/>
      <w:lvlText w:val="%1."/>
      <w:lvlJc w:val="left"/>
      <w:pPr>
        <w:tabs>
          <w:tab w:val="num" w:pos="1800"/>
        </w:tabs>
        <w:ind w:left="1800" w:hanging="360"/>
      </w:pPr>
      <w:rPr>
        <w:rFonts w:hint="default"/>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5" w15:restartNumberingAfterBreak="0">
    <w:nsid w:val="377F3FEC"/>
    <w:multiLevelType w:val="hybridMultilevel"/>
    <w:tmpl w:val="64C0797A"/>
    <w:lvl w:ilvl="0" w:tplc="AEC42F04">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3D940F43"/>
    <w:multiLevelType w:val="singleLevel"/>
    <w:tmpl w:val="2982BC8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7" w15:restartNumberingAfterBreak="0">
    <w:nsid w:val="53EB138F"/>
    <w:multiLevelType w:val="hybridMultilevel"/>
    <w:tmpl w:val="817E36B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6"/>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formLetters"/>
    <w:dataType w:val="textFile"/>
    <w:activeRecord w:val="-1"/>
  </w:mailMerg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D7E"/>
    <w:rsid w:val="000069F3"/>
    <w:rsid w:val="000429D4"/>
    <w:rsid w:val="00083789"/>
    <w:rsid w:val="000968DA"/>
    <w:rsid w:val="000A7FC9"/>
    <w:rsid w:val="0012250F"/>
    <w:rsid w:val="00122A85"/>
    <w:rsid w:val="00124530"/>
    <w:rsid w:val="0013418C"/>
    <w:rsid w:val="00141815"/>
    <w:rsid w:val="00156FDD"/>
    <w:rsid w:val="0017044B"/>
    <w:rsid w:val="00180E2C"/>
    <w:rsid w:val="001963B1"/>
    <w:rsid w:val="001F28AC"/>
    <w:rsid w:val="0021256A"/>
    <w:rsid w:val="00217139"/>
    <w:rsid w:val="002440CB"/>
    <w:rsid w:val="00245BEA"/>
    <w:rsid w:val="0024717D"/>
    <w:rsid w:val="002C475B"/>
    <w:rsid w:val="002F5DB7"/>
    <w:rsid w:val="0030599D"/>
    <w:rsid w:val="00310127"/>
    <w:rsid w:val="003274C1"/>
    <w:rsid w:val="00347F80"/>
    <w:rsid w:val="00361C33"/>
    <w:rsid w:val="003645D2"/>
    <w:rsid w:val="003A0CA9"/>
    <w:rsid w:val="003C3888"/>
    <w:rsid w:val="003C5C96"/>
    <w:rsid w:val="003E1E1C"/>
    <w:rsid w:val="003F2E83"/>
    <w:rsid w:val="0043084C"/>
    <w:rsid w:val="00481656"/>
    <w:rsid w:val="004846CB"/>
    <w:rsid w:val="004C2C9F"/>
    <w:rsid w:val="004E202C"/>
    <w:rsid w:val="004E65C3"/>
    <w:rsid w:val="004F7A49"/>
    <w:rsid w:val="00526A38"/>
    <w:rsid w:val="005576E7"/>
    <w:rsid w:val="005737FD"/>
    <w:rsid w:val="0060014F"/>
    <w:rsid w:val="006333D1"/>
    <w:rsid w:val="006C1F27"/>
    <w:rsid w:val="006E1C84"/>
    <w:rsid w:val="006F0D28"/>
    <w:rsid w:val="00712FF3"/>
    <w:rsid w:val="00720258"/>
    <w:rsid w:val="007234CF"/>
    <w:rsid w:val="00745641"/>
    <w:rsid w:val="00767CB6"/>
    <w:rsid w:val="007C59D0"/>
    <w:rsid w:val="007E77E0"/>
    <w:rsid w:val="007F3C8E"/>
    <w:rsid w:val="00811A56"/>
    <w:rsid w:val="0081703F"/>
    <w:rsid w:val="00823CD3"/>
    <w:rsid w:val="00836FF3"/>
    <w:rsid w:val="00852152"/>
    <w:rsid w:val="008606F4"/>
    <w:rsid w:val="00891F69"/>
    <w:rsid w:val="008A3C91"/>
    <w:rsid w:val="008C61D3"/>
    <w:rsid w:val="008D2C6F"/>
    <w:rsid w:val="00906C6B"/>
    <w:rsid w:val="00925ABC"/>
    <w:rsid w:val="00932D31"/>
    <w:rsid w:val="00936049"/>
    <w:rsid w:val="00951BED"/>
    <w:rsid w:val="00965C25"/>
    <w:rsid w:val="00983A3D"/>
    <w:rsid w:val="00985525"/>
    <w:rsid w:val="00992780"/>
    <w:rsid w:val="0099682D"/>
    <w:rsid w:val="009B40F2"/>
    <w:rsid w:val="009C2816"/>
    <w:rsid w:val="009D6DD1"/>
    <w:rsid w:val="009F2B0B"/>
    <w:rsid w:val="00A04B52"/>
    <w:rsid w:val="00A104CF"/>
    <w:rsid w:val="00A13615"/>
    <w:rsid w:val="00A2682A"/>
    <w:rsid w:val="00A400F9"/>
    <w:rsid w:val="00A42A43"/>
    <w:rsid w:val="00A479E6"/>
    <w:rsid w:val="00A57CBA"/>
    <w:rsid w:val="00AC5BFB"/>
    <w:rsid w:val="00AD6C08"/>
    <w:rsid w:val="00AE3868"/>
    <w:rsid w:val="00AE3C31"/>
    <w:rsid w:val="00B43BCF"/>
    <w:rsid w:val="00B47D5B"/>
    <w:rsid w:val="00B50737"/>
    <w:rsid w:val="00B613F5"/>
    <w:rsid w:val="00BB2906"/>
    <w:rsid w:val="00BC3D7E"/>
    <w:rsid w:val="00BE60CA"/>
    <w:rsid w:val="00C108FC"/>
    <w:rsid w:val="00C3112D"/>
    <w:rsid w:val="00C34D34"/>
    <w:rsid w:val="00C52ED3"/>
    <w:rsid w:val="00C67E1C"/>
    <w:rsid w:val="00C85081"/>
    <w:rsid w:val="00CA1A51"/>
    <w:rsid w:val="00CA22C2"/>
    <w:rsid w:val="00CB53F5"/>
    <w:rsid w:val="00CD5728"/>
    <w:rsid w:val="00CF3746"/>
    <w:rsid w:val="00D55EB3"/>
    <w:rsid w:val="00D71C6A"/>
    <w:rsid w:val="00D817E1"/>
    <w:rsid w:val="00DA6EE9"/>
    <w:rsid w:val="00E017AD"/>
    <w:rsid w:val="00E36356"/>
    <w:rsid w:val="00E37E39"/>
    <w:rsid w:val="00E53825"/>
    <w:rsid w:val="00E55788"/>
    <w:rsid w:val="00E62A05"/>
    <w:rsid w:val="00EE5319"/>
    <w:rsid w:val="00EE5F17"/>
    <w:rsid w:val="00EF1D58"/>
    <w:rsid w:val="00EF79FA"/>
    <w:rsid w:val="00F04F42"/>
    <w:rsid w:val="00F10E60"/>
    <w:rsid w:val="00F22885"/>
    <w:rsid w:val="00F71989"/>
    <w:rsid w:val="00F961AE"/>
    <w:rsid w:val="00FC34CD"/>
    <w:rsid w:val="00FE607C"/>
    <w:rsid w:val="00FF3C63"/>
    <w:rsid w:val="00FF69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7959"/>
  <w15:chartTrackingRefBased/>
  <w15:docId w15:val="{4EBF7009-D391-409D-9814-B195A50C5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3D7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C31"/>
    <w:pPr>
      <w:ind w:left="720"/>
      <w:contextualSpacing/>
    </w:pPr>
  </w:style>
  <w:style w:type="paragraph" w:styleId="HTMLPreformatted">
    <w:name w:val="HTML Preformatted"/>
    <w:basedOn w:val="Normal"/>
    <w:link w:val="HTMLPreformattedChar"/>
    <w:uiPriority w:val="99"/>
    <w:unhideWhenUsed/>
    <w:rsid w:val="00AC5B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C5BF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1882">
      <w:bodyDiv w:val="1"/>
      <w:marLeft w:val="0"/>
      <w:marRight w:val="0"/>
      <w:marTop w:val="0"/>
      <w:marBottom w:val="0"/>
      <w:divBdr>
        <w:top w:val="none" w:sz="0" w:space="0" w:color="auto"/>
        <w:left w:val="none" w:sz="0" w:space="0" w:color="auto"/>
        <w:bottom w:val="none" w:sz="0" w:space="0" w:color="auto"/>
        <w:right w:val="none" w:sz="0" w:space="0" w:color="auto"/>
      </w:divBdr>
      <w:divsChild>
        <w:div w:id="280458682">
          <w:marLeft w:val="0"/>
          <w:marRight w:val="0"/>
          <w:marTop w:val="0"/>
          <w:marBottom w:val="0"/>
          <w:divBdr>
            <w:top w:val="none" w:sz="0" w:space="0" w:color="auto"/>
            <w:left w:val="none" w:sz="0" w:space="0" w:color="auto"/>
            <w:bottom w:val="none" w:sz="0" w:space="0" w:color="auto"/>
            <w:right w:val="none" w:sz="0" w:space="0" w:color="auto"/>
          </w:divBdr>
          <w:divsChild>
            <w:div w:id="1801874044">
              <w:marLeft w:val="0"/>
              <w:marRight w:val="0"/>
              <w:marTop w:val="0"/>
              <w:marBottom w:val="0"/>
              <w:divBdr>
                <w:top w:val="none" w:sz="0" w:space="0" w:color="auto"/>
                <w:left w:val="none" w:sz="0" w:space="0" w:color="auto"/>
                <w:bottom w:val="none" w:sz="0" w:space="0" w:color="auto"/>
                <w:right w:val="none" w:sz="0" w:space="0" w:color="auto"/>
              </w:divBdr>
            </w:div>
            <w:div w:id="1330330832">
              <w:marLeft w:val="0"/>
              <w:marRight w:val="0"/>
              <w:marTop w:val="0"/>
              <w:marBottom w:val="0"/>
              <w:divBdr>
                <w:top w:val="none" w:sz="0" w:space="0" w:color="auto"/>
                <w:left w:val="none" w:sz="0" w:space="0" w:color="auto"/>
                <w:bottom w:val="none" w:sz="0" w:space="0" w:color="auto"/>
                <w:right w:val="none" w:sz="0" w:space="0" w:color="auto"/>
              </w:divBdr>
            </w:div>
            <w:div w:id="20207670">
              <w:marLeft w:val="0"/>
              <w:marRight w:val="0"/>
              <w:marTop w:val="0"/>
              <w:marBottom w:val="0"/>
              <w:divBdr>
                <w:top w:val="none" w:sz="0" w:space="0" w:color="auto"/>
                <w:left w:val="none" w:sz="0" w:space="0" w:color="auto"/>
                <w:bottom w:val="none" w:sz="0" w:space="0" w:color="auto"/>
                <w:right w:val="none" w:sz="0" w:space="0" w:color="auto"/>
              </w:divBdr>
            </w:div>
            <w:div w:id="984234235">
              <w:marLeft w:val="0"/>
              <w:marRight w:val="0"/>
              <w:marTop w:val="0"/>
              <w:marBottom w:val="0"/>
              <w:divBdr>
                <w:top w:val="none" w:sz="0" w:space="0" w:color="auto"/>
                <w:left w:val="none" w:sz="0" w:space="0" w:color="auto"/>
                <w:bottom w:val="none" w:sz="0" w:space="0" w:color="auto"/>
                <w:right w:val="none" w:sz="0" w:space="0" w:color="auto"/>
              </w:divBdr>
            </w:div>
            <w:div w:id="40248335">
              <w:marLeft w:val="0"/>
              <w:marRight w:val="0"/>
              <w:marTop w:val="0"/>
              <w:marBottom w:val="0"/>
              <w:divBdr>
                <w:top w:val="none" w:sz="0" w:space="0" w:color="auto"/>
                <w:left w:val="none" w:sz="0" w:space="0" w:color="auto"/>
                <w:bottom w:val="none" w:sz="0" w:space="0" w:color="auto"/>
                <w:right w:val="none" w:sz="0" w:space="0" w:color="auto"/>
              </w:divBdr>
            </w:div>
            <w:div w:id="1657807529">
              <w:marLeft w:val="0"/>
              <w:marRight w:val="0"/>
              <w:marTop w:val="0"/>
              <w:marBottom w:val="0"/>
              <w:divBdr>
                <w:top w:val="none" w:sz="0" w:space="0" w:color="auto"/>
                <w:left w:val="none" w:sz="0" w:space="0" w:color="auto"/>
                <w:bottom w:val="none" w:sz="0" w:space="0" w:color="auto"/>
                <w:right w:val="none" w:sz="0" w:space="0" w:color="auto"/>
              </w:divBdr>
            </w:div>
            <w:div w:id="915669055">
              <w:marLeft w:val="0"/>
              <w:marRight w:val="0"/>
              <w:marTop w:val="0"/>
              <w:marBottom w:val="0"/>
              <w:divBdr>
                <w:top w:val="none" w:sz="0" w:space="0" w:color="auto"/>
                <w:left w:val="none" w:sz="0" w:space="0" w:color="auto"/>
                <w:bottom w:val="none" w:sz="0" w:space="0" w:color="auto"/>
                <w:right w:val="none" w:sz="0" w:space="0" w:color="auto"/>
              </w:divBdr>
            </w:div>
            <w:div w:id="2136243667">
              <w:marLeft w:val="0"/>
              <w:marRight w:val="0"/>
              <w:marTop w:val="0"/>
              <w:marBottom w:val="0"/>
              <w:divBdr>
                <w:top w:val="none" w:sz="0" w:space="0" w:color="auto"/>
                <w:left w:val="none" w:sz="0" w:space="0" w:color="auto"/>
                <w:bottom w:val="none" w:sz="0" w:space="0" w:color="auto"/>
                <w:right w:val="none" w:sz="0" w:space="0" w:color="auto"/>
              </w:divBdr>
            </w:div>
            <w:div w:id="916550609">
              <w:marLeft w:val="0"/>
              <w:marRight w:val="0"/>
              <w:marTop w:val="0"/>
              <w:marBottom w:val="0"/>
              <w:divBdr>
                <w:top w:val="none" w:sz="0" w:space="0" w:color="auto"/>
                <w:left w:val="none" w:sz="0" w:space="0" w:color="auto"/>
                <w:bottom w:val="none" w:sz="0" w:space="0" w:color="auto"/>
                <w:right w:val="none" w:sz="0" w:space="0" w:color="auto"/>
              </w:divBdr>
            </w:div>
            <w:div w:id="954871559">
              <w:marLeft w:val="0"/>
              <w:marRight w:val="0"/>
              <w:marTop w:val="0"/>
              <w:marBottom w:val="0"/>
              <w:divBdr>
                <w:top w:val="none" w:sz="0" w:space="0" w:color="auto"/>
                <w:left w:val="none" w:sz="0" w:space="0" w:color="auto"/>
                <w:bottom w:val="none" w:sz="0" w:space="0" w:color="auto"/>
                <w:right w:val="none" w:sz="0" w:space="0" w:color="auto"/>
              </w:divBdr>
            </w:div>
            <w:div w:id="1077677813">
              <w:marLeft w:val="0"/>
              <w:marRight w:val="0"/>
              <w:marTop w:val="0"/>
              <w:marBottom w:val="0"/>
              <w:divBdr>
                <w:top w:val="none" w:sz="0" w:space="0" w:color="auto"/>
                <w:left w:val="none" w:sz="0" w:space="0" w:color="auto"/>
                <w:bottom w:val="none" w:sz="0" w:space="0" w:color="auto"/>
                <w:right w:val="none" w:sz="0" w:space="0" w:color="auto"/>
              </w:divBdr>
            </w:div>
            <w:div w:id="1402211940">
              <w:marLeft w:val="0"/>
              <w:marRight w:val="0"/>
              <w:marTop w:val="0"/>
              <w:marBottom w:val="0"/>
              <w:divBdr>
                <w:top w:val="none" w:sz="0" w:space="0" w:color="auto"/>
                <w:left w:val="none" w:sz="0" w:space="0" w:color="auto"/>
                <w:bottom w:val="none" w:sz="0" w:space="0" w:color="auto"/>
                <w:right w:val="none" w:sz="0" w:space="0" w:color="auto"/>
              </w:divBdr>
            </w:div>
            <w:div w:id="297808844">
              <w:marLeft w:val="0"/>
              <w:marRight w:val="0"/>
              <w:marTop w:val="0"/>
              <w:marBottom w:val="0"/>
              <w:divBdr>
                <w:top w:val="none" w:sz="0" w:space="0" w:color="auto"/>
                <w:left w:val="none" w:sz="0" w:space="0" w:color="auto"/>
                <w:bottom w:val="none" w:sz="0" w:space="0" w:color="auto"/>
                <w:right w:val="none" w:sz="0" w:space="0" w:color="auto"/>
              </w:divBdr>
            </w:div>
            <w:div w:id="870728831">
              <w:marLeft w:val="0"/>
              <w:marRight w:val="0"/>
              <w:marTop w:val="0"/>
              <w:marBottom w:val="0"/>
              <w:divBdr>
                <w:top w:val="none" w:sz="0" w:space="0" w:color="auto"/>
                <w:left w:val="none" w:sz="0" w:space="0" w:color="auto"/>
                <w:bottom w:val="none" w:sz="0" w:space="0" w:color="auto"/>
                <w:right w:val="none" w:sz="0" w:space="0" w:color="auto"/>
              </w:divBdr>
            </w:div>
            <w:div w:id="1591348339">
              <w:marLeft w:val="0"/>
              <w:marRight w:val="0"/>
              <w:marTop w:val="0"/>
              <w:marBottom w:val="0"/>
              <w:divBdr>
                <w:top w:val="none" w:sz="0" w:space="0" w:color="auto"/>
                <w:left w:val="none" w:sz="0" w:space="0" w:color="auto"/>
                <w:bottom w:val="none" w:sz="0" w:space="0" w:color="auto"/>
                <w:right w:val="none" w:sz="0" w:space="0" w:color="auto"/>
              </w:divBdr>
            </w:div>
            <w:div w:id="457795256">
              <w:marLeft w:val="0"/>
              <w:marRight w:val="0"/>
              <w:marTop w:val="0"/>
              <w:marBottom w:val="0"/>
              <w:divBdr>
                <w:top w:val="none" w:sz="0" w:space="0" w:color="auto"/>
                <w:left w:val="none" w:sz="0" w:space="0" w:color="auto"/>
                <w:bottom w:val="none" w:sz="0" w:space="0" w:color="auto"/>
                <w:right w:val="none" w:sz="0" w:space="0" w:color="auto"/>
              </w:divBdr>
            </w:div>
            <w:div w:id="1014501957">
              <w:marLeft w:val="0"/>
              <w:marRight w:val="0"/>
              <w:marTop w:val="0"/>
              <w:marBottom w:val="0"/>
              <w:divBdr>
                <w:top w:val="none" w:sz="0" w:space="0" w:color="auto"/>
                <w:left w:val="none" w:sz="0" w:space="0" w:color="auto"/>
                <w:bottom w:val="none" w:sz="0" w:space="0" w:color="auto"/>
                <w:right w:val="none" w:sz="0" w:space="0" w:color="auto"/>
              </w:divBdr>
            </w:div>
            <w:div w:id="2001081971">
              <w:marLeft w:val="0"/>
              <w:marRight w:val="0"/>
              <w:marTop w:val="0"/>
              <w:marBottom w:val="0"/>
              <w:divBdr>
                <w:top w:val="none" w:sz="0" w:space="0" w:color="auto"/>
                <w:left w:val="none" w:sz="0" w:space="0" w:color="auto"/>
                <w:bottom w:val="none" w:sz="0" w:space="0" w:color="auto"/>
                <w:right w:val="none" w:sz="0" w:space="0" w:color="auto"/>
              </w:divBdr>
            </w:div>
            <w:div w:id="1235966250">
              <w:marLeft w:val="0"/>
              <w:marRight w:val="0"/>
              <w:marTop w:val="0"/>
              <w:marBottom w:val="0"/>
              <w:divBdr>
                <w:top w:val="none" w:sz="0" w:space="0" w:color="auto"/>
                <w:left w:val="none" w:sz="0" w:space="0" w:color="auto"/>
                <w:bottom w:val="none" w:sz="0" w:space="0" w:color="auto"/>
                <w:right w:val="none" w:sz="0" w:space="0" w:color="auto"/>
              </w:divBdr>
            </w:div>
            <w:div w:id="1096092156">
              <w:marLeft w:val="0"/>
              <w:marRight w:val="0"/>
              <w:marTop w:val="0"/>
              <w:marBottom w:val="0"/>
              <w:divBdr>
                <w:top w:val="none" w:sz="0" w:space="0" w:color="auto"/>
                <w:left w:val="none" w:sz="0" w:space="0" w:color="auto"/>
                <w:bottom w:val="none" w:sz="0" w:space="0" w:color="auto"/>
                <w:right w:val="none" w:sz="0" w:space="0" w:color="auto"/>
              </w:divBdr>
            </w:div>
            <w:div w:id="230965475">
              <w:marLeft w:val="0"/>
              <w:marRight w:val="0"/>
              <w:marTop w:val="0"/>
              <w:marBottom w:val="0"/>
              <w:divBdr>
                <w:top w:val="none" w:sz="0" w:space="0" w:color="auto"/>
                <w:left w:val="none" w:sz="0" w:space="0" w:color="auto"/>
                <w:bottom w:val="none" w:sz="0" w:space="0" w:color="auto"/>
                <w:right w:val="none" w:sz="0" w:space="0" w:color="auto"/>
              </w:divBdr>
            </w:div>
            <w:div w:id="1336882860">
              <w:marLeft w:val="0"/>
              <w:marRight w:val="0"/>
              <w:marTop w:val="0"/>
              <w:marBottom w:val="0"/>
              <w:divBdr>
                <w:top w:val="none" w:sz="0" w:space="0" w:color="auto"/>
                <w:left w:val="none" w:sz="0" w:space="0" w:color="auto"/>
                <w:bottom w:val="none" w:sz="0" w:space="0" w:color="auto"/>
                <w:right w:val="none" w:sz="0" w:space="0" w:color="auto"/>
              </w:divBdr>
            </w:div>
            <w:div w:id="1949894524">
              <w:marLeft w:val="0"/>
              <w:marRight w:val="0"/>
              <w:marTop w:val="0"/>
              <w:marBottom w:val="0"/>
              <w:divBdr>
                <w:top w:val="none" w:sz="0" w:space="0" w:color="auto"/>
                <w:left w:val="none" w:sz="0" w:space="0" w:color="auto"/>
                <w:bottom w:val="none" w:sz="0" w:space="0" w:color="auto"/>
                <w:right w:val="none" w:sz="0" w:space="0" w:color="auto"/>
              </w:divBdr>
            </w:div>
            <w:div w:id="874464730">
              <w:marLeft w:val="0"/>
              <w:marRight w:val="0"/>
              <w:marTop w:val="0"/>
              <w:marBottom w:val="0"/>
              <w:divBdr>
                <w:top w:val="none" w:sz="0" w:space="0" w:color="auto"/>
                <w:left w:val="none" w:sz="0" w:space="0" w:color="auto"/>
                <w:bottom w:val="none" w:sz="0" w:space="0" w:color="auto"/>
                <w:right w:val="none" w:sz="0" w:space="0" w:color="auto"/>
              </w:divBdr>
            </w:div>
            <w:div w:id="1290939659">
              <w:marLeft w:val="0"/>
              <w:marRight w:val="0"/>
              <w:marTop w:val="0"/>
              <w:marBottom w:val="0"/>
              <w:divBdr>
                <w:top w:val="none" w:sz="0" w:space="0" w:color="auto"/>
                <w:left w:val="none" w:sz="0" w:space="0" w:color="auto"/>
                <w:bottom w:val="none" w:sz="0" w:space="0" w:color="auto"/>
                <w:right w:val="none" w:sz="0" w:space="0" w:color="auto"/>
              </w:divBdr>
            </w:div>
            <w:div w:id="153494677">
              <w:marLeft w:val="0"/>
              <w:marRight w:val="0"/>
              <w:marTop w:val="0"/>
              <w:marBottom w:val="0"/>
              <w:divBdr>
                <w:top w:val="none" w:sz="0" w:space="0" w:color="auto"/>
                <w:left w:val="none" w:sz="0" w:space="0" w:color="auto"/>
                <w:bottom w:val="none" w:sz="0" w:space="0" w:color="auto"/>
                <w:right w:val="none" w:sz="0" w:space="0" w:color="auto"/>
              </w:divBdr>
            </w:div>
            <w:div w:id="5790732">
              <w:marLeft w:val="0"/>
              <w:marRight w:val="0"/>
              <w:marTop w:val="0"/>
              <w:marBottom w:val="0"/>
              <w:divBdr>
                <w:top w:val="none" w:sz="0" w:space="0" w:color="auto"/>
                <w:left w:val="none" w:sz="0" w:space="0" w:color="auto"/>
                <w:bottom w:val="none" w:sz="0" w:space="0" w:color="auto"/>
                <w:right w:val="none" w:sz="0" w:space="0" w:color="auto"/>
              </w:divBdr>
            </w:div>
            <w:div w:id="1508330152">
              <w:marLeft w:val="0"/>
              <w:marRight w:val="0"/>
              <w:marTop w:val="0"/>
              <w:marBottom w:val="0"/>
              <w:divBdr>
                <w:top w:val="none" w:sz="0" w:space="0" w:color="auto"/>
                <w:left w:val="none" w:sz="0" w:space="0" w:color="auto"/>
                <w:bottom w:val="none" w:sz="0" w:space="0" w:color="auto"/>
                <w:right w:val="none" w:sz="0" w:space="0" w:color="auto"/>
              </w:divBdr>
            </w:div>
            <w:div w:id="921254557">
              <w:marLeft w:val="0"/>
              <w:marRight w:val="0"/>
              <w:marTop w:val="0"/>
              <w:marBottom w:val="0"/>
              <w:divBdr>
                <w:top w:val="none" w:sz="0" w:space="0" w:color="auto"/>
                <w:left w:val="none" w:sz="0" w:space="0" w:color="auto"/>
                <w:bottom w:val="none" w:sz="0" w:space="0" w:color="auto"/>
                <w:right w:val="none" w:sz="0" w:space="0" w:color="auto"/>
              </w:divBdr>
            </w:div>
            <w:div w:id="978806838">
              <w:marLeft w:val="0"/>
              <w:marRight w:val="0"/>
              <w:marTop w:val="0"/>
              <w:marBottom w:val="0"/>
              <w:divBdr>
                <w:top w:val="none" w:sz="0" w:space="0" w:color="auto"/>
                <w:left w:val="none" w:sz="0" w:space="0" w:color="auto"/>
                <w:bottom w:val="none" w:sz="0" w:space="0" w:color="auto"/>
                <w:right w:val="none" w:sz="0" w:space="0" w:color="auto"/>
              </w:divBdr>
            </w:div>
            <w:div w:id="274023962">
              <w:marLeft w:val="0"/>
              <w:marRight w:val="0"/>
              <w:marTop w:val="0"/>
              <w:marBottom w:val="0"/>
              <w:divBdr>
                <w:top w:val="none" w:sz="0" w:space="0" w:color="auto"/>
                <w:left w:val="none" w:sz="0" w:space="0" w:color="auto"/>
                <w:bottom w:val="none" w:sz="0" w:space="0" w:color="auto"/>
                <w:right w:val="none" w:sz="0" w:space="0" w:color="auto"/>
              </w:divBdr>
            </w:div>
            <w:div w:id="1940872077">
              <w:marLeft w:val="0"/>
              <w:marRight w:val="0"/>
              <w:marTop w:val="0"/>
              <w:marBottom w:val="0"/>
              <w:divBdr>
                <w:top w:val="none" w:sz="0" w:space="0" w:color="auto"/>
                <w:left w:val="none" w:sz="0" w:space="0" w:color="auto"/>
                <w:bottom w:val="none" w:sz="0" w:space="0" w:color="auto"/>
                <w:right w:val="none" w:sz="0" w:space="0" w:color="auto"/>
              </w:divBdr>
            </w:div>
            <w:div w:id="1658609012">
              <w:marLeft w:val="0"/>
              <w:marRight w:val="0"/>
              <w:marTop w:val="0"/>
              <w:marBottom w:val="0"/>
              <w:divBdr>
                <w:top w:val="none" w:sz="0" w:space="0" w:color="auto"/>
                <w:left w:val="none" w:sz="0" w:space="0" w:color="auto"/>
                <w:bottom w:val="none" w:sz="0" w:space="0" w:color="auto"/>
                <w:right w:val="none" w:sz="0" w:space="0" w:color="auto"/>
              </w:divBdr>
            </w:div>
            <w:div w:id="1416971525">
              <w:marLeft w:val="0"/>
              <w:marRight w:val="0"/>
              <w:marTop w:val="0"/>
              <w:marBottom w:val="0"/>
              <w:divBdr>
                <w:top w:val="none" w:sz="0" w:space="0" w:color="auto"/>
                <w:left w:val="none" w:sz="0" w:space="0" w:color="auto"/>
                <w:bottom w:val="none" w:sz="0" w:space="0" w:color="auto"/>
                <w:right w:val="none" w:sz="0" w:space="0" w:color="auto"/>
              </w:divBdr>
            </w:div>
            <w:div w:id="1939865819">
              <w:marLeft w:val="0"/>
              <w:marRight w:val="0"/>
              <w:marTop w:val="0"/>
              <w:marBottom w:val="0"/>
              <w:divBdr>
                <w:top w:val="none" w:sz="0" w:space="0" w:color="auto"/>
                <w:left w:val="none" w:sz="0" w:space="0" w:color="auto"/>
                <w:bottom w:val="none" w:sz="0" w:space="0" w:color="auto"/>
                <w:right w:val="none" w:sz="0" w:space="0" w:color="auto"/>
              </w:divBdr>
            </w:div>
            <w:div w:id="1266108310">
              <w:marLeft w:val="0"/>
              <w:marRight w:val="0"/>
              <w:marTop w:val="0"/>
              <w:marBottom w:val="0"/>
              <w:divBdr>
                <w:top w:val="none" w:sz="0" w:space="0" w:color="auto"/>
                <w:left w:val="none" w:sz="0" w:space="0" w:color="auto"/>
                <w:bottom w:val="none" w:sz="0" w:space="0" w:color="auto"/>
                <w:right w:val="none" w:sz="0" w:space="0" w:color="auto"/>
              </w:divBdr>
            </w:div>
            <w:div w:id="1677345240">
              <w:marLeft w:val="0"/>
              <w:marRight w:val="0"/>
              <w:marTop w:val="0"/>
              <w:marBottom w:val="0"/>
              <w:divBdr>
                <w:top w:val="none" w:sz="0" w:space="0" w:color="auto"/>
                <w:left w:val="none" w:sz="0" w:space="0" w:color="auto"/>
                <w:bottom w:val="none" w:sz="0" w:space="0" w:color="auto"/>
                <w:right w:val="none" w:sz="0" w:space="0" w:color="auto"/>
              </w:divBdr>
            </w:div>
            <w:div w:id="393705597">
              <w:marLeft w:val="0"/>
              <w:marRight w:val="0"/>
              <w:marTop w:val="0"/>
              <w:marBottom w:val="0"/>
              <w:divBdr>
                <w:top w:val="none" w:sz="0" w:space="0" w:color="auto"/>
                <w:left w:val="none" w:sz="0" w:space="0" w:color="auto"/>
                <w:bottom w:val="none" w:sz="0" w:space="0" w:color="auto"/>
                <w:right w:val="none" w:sz="0" w:space="0" w:color="auto"/>
              </w:divBdr>
            </w:div>
            <w:div w:id="196816255">
              <w:marLeft w:val="0"/>
              <w:marRight w:val="0"/>
              <w:marTop w:val="0"/>
              <w:marBottom w:val="0"/>
              <w:divBdr>
                <w:top w:val="none" w:sz="0" w:space="0" w:color="auto"/>
                <w:left w:val="none" w:sz="0" w:space="0" w:color="auto"/>
                <w:bottom w:val="none" w:sz="0" w:space="0" w:color="auto"/>
                <w:right w:val="none" w:sz="0" w:space="0" w:color="auto"/>
              </w:divBdr>
            </w:div>
            <w:div w:id="1921060086">
              <w:marLeft w:val="0"/>
              <w:marRight w:val="0"/>
              <w:marTop w:val="0"/>
              <w:marBottom w:val="0"/>
              <w:divBdr>
                <w:top w:val="none" w:sz="0" w:space="0" w:color="auto"/>
                <w:left w:val="none" w:sz="0" w:space="0" w:color="auto"/>
                <w:bottom w:val="none" w:sz="0" w:space="0" w:color="auto"/>
                <w:right w:val="none" w:sz="0" w:space="0" w:color="auto"/>
              </w:divBdr>
            </w:div>
            <w:div w:id="890922630">
              <w:marLeft w:val="0"/>
              <w:marRight w:val="0"/>
              <w:marTop w:val="0"/>
              <w:marBottom w:val="0"/>
              <w:divBdr>
                <w:top w:val="none" w:sz="0" w:space="0" w:color="auto"/>
                <w:left w:val="none" w:sz="0" w:space="0" w:color="auto"/>
                <w:bottom w:val="none" w:sz="0" w:space="0" w:color="auto"/>
                <w:right w:val="none" w:sz="0" w:space="0" w:color="auto"/>
              </w:divBdr>
            </w:div>
            <w:div w:id="1036545446">
              <w:marLeft w:val="0"/>
              <w:marRight w:val="0"/>
              <w:marTop w:val="0"/>
              <w:marBottom w:val="0"/>
              <w:divBdr>
                <w:top w:val="none" w:sz="0" w:space="0" w:color="auto"/>
                <w:left w:val="none" w:sz="0" w:space="0" w:color="auto"/>
                <w:bottom w:val="none" w:sz="0" w:space="0" w:color="auto"/>
                <w:right w:val="none" w:sz="0" w:space="0" w:color="auto"/>
              </w:divBdr>
            </w:div>
            <w:div w:id="645862585">
              <w:marLeft w:val="0"/>
              <w:marRight w:val="0"/>
              <w:marTop w:val="0"/>
              <w:marBottom w:val="0"/>
              <w:divBdr>
                <w:top w:val="none" w:sz="0" w:space="0" w:color="auto"/>
                <w:left w:val="none" w:sz="0" w:space="0" w:color="auto"/>
                <w:bottom w:val="none" w:sz="0" w:space="0" w:color="auto"/>
                <w:right w:val="none" w:sz="0" w:space="0" w:color="auto"/>
              </w:divBdr>
            </w:div>
            <w:div w:id="241063842">
              <w:marLeft w:val="0"/>
              <w:marRight w:val="0"/>
              <w:marTop w:val="0"/>
              <w:marBottom w:val="0"/>
              <w:divBdr>
                <w:top w:val="none" w:sz="0" w:space="0" w:color="auto"/>
                <w:left w:val="none" w:sz="0" w:space="0" w:color="auto"/>
                <w:bottom w:val="none" w:sz="0" w:space="0" w:color="auto"/>
                <w:right w:val="none" w:sz="0" w:space="0" w:color="auto"/>
              </w:divBdr>
            </w:div>
            <w:div w:id="249588324">
              <w:marLeft w:val="0"/>
              <w:marRight w:val="0"/>
              <w:marTop w:val="0"/>
              <w:marBottom w:val="0"/>
              <w:divBdr>
                <w:top w:val="none" w:sz="0" w:space="0" w:color="auto"/>
                <w:left w:val="none" w:sz="0" w:space="0" w:color="auto"/>
                <w:bottom w:val="none" w:sz="0" w:space="0" w:color="auto"/>
                <w:right w:val="none" w:sz="0" w:space="0" w:color="auto"/>
              </w:divBdr>
            </w:div>
            <w:div w:id="834613749">
              <w:marLeft w:val="0"/>
              <w:marRight w:val="0"/>
              <w:marTop w:val="0"/>
              <w:marBottom w:val="0"/>
              <w:divBdr>
                <w:top w:val="none" w:sz="0" w:space="0" w:color="auto"/>
                <w:left w:val="none" w:sz="0" w:space="0" w:color="auto"/>
                <w:bottom w:val="none" w:sz="0" w:space="0" w:color="auto"/>
                <w:right w:val="none" w:sz="0" w:space="0" w:color="auto"/>
              </w:divBdr>
            </w:div>
            <w:div w:id="402679072">
              <w:marLeft w:val="0"/>
              <w:marRight w:val="0"/>
              <w:marTop w:val="0"/>
              <w:marBottom w:val="0"/>
              <w:divBdr>
                <w:top w:val="none" w:sz="0" w:space="0" w:color="auto"/>
                <w:left w:val="none" w:sz="0" w:space="0" w:color="auto"/>
                <w:bottom w:val="none" w:sz="0" w:space="0" w:color="auto"/>
                <w:right w:val="none" w:sz="0" w:space="0" w:color="auto"/>
              </w:divBdr>
            </w:div>
            <w:div w:id="765425064">
              <w:marLeft w:val="0"/>
              <w:marRight w:val="0"/>
              <w:marTop w:val="0"/>
              <w:marBottom w:val="0"/>
              <w:divBdr>
                <w:top w:val="none" w:sz="0" w:space="0" w:color="auto"/>
                <w:left w:val="none" w:sz="0" w:space="0" w:color="auto"/>
                <w:bottom w:val="none" w:sz="0" w:space="0" w:color="auto"/>
                <w:right w:val="none" w:sz="0" w:space="0" w:color="auto"/>
              </w:divBdr>
            </w:div>
            <w:div w:id="1408576653">
              <w:marLeft w:val="0"/>
              <w:marRight w:val="0"/>
              <w:marTop w:val="0"/>
              <w:marBottom w:val="0"/>
              <w:divBdr>
                <w:top w:val="none" w:sz="0" w:space="0" w:color="auto"/>
                <w:left w:val="none" w:sz="0" w:space="0" w:color="auto"/>
                <w:bottom w:val="none" w:sz="0" w:space="0" w:color="auto"/>
                <w:right w:val="none" w:sz="0" w:space="0" w:color="auto"/>
              </w:divBdr>
            </w:div>
            <w:div w:id="1105349440">
              <w:marLeft w:val="0"/>
              <w:marRight w:val="0"/>
              <w:marTop w:val="0"/>
              <w:marBottom w:val="0"/>
              <w:divBdr>
                <w:top w:val="none" w:sz="0" w:space="0" w:color="auto"/>
                <w:left w:val="none" w:sz="0" w:space="0" w:color="auto"/>
                <w:bottom w:val="none" w:sz="0" w:space="0" w:color="auto"/>
                <w:right w:val="none" w:sz="0" w:space="0" w:color="auto"/>
              </w:divBdr>
            </w:div>
            <w:div w:id="1836796973">
              <w:marLeft w:val="0"/>
              <w:marRight w:val="0"/>
              <w:marTop w:val="0"/>
              <w:marBottom w:val="0"/>
              <w:divBdr>
                <w:top w:val="none" w:sz="0" w:space="0" w:color="auto"/>
                <w:left w:val="none" w:sz="0" w:space="0" w:color="auto"/>
                <w:bottom w:val="none" w:sz="0" w:space="0" w:color="auto"/>
                <w:right w:val="none" w:sz="0" w:space="0" w:color="auto"/>
              </w:divBdr>
            </w:div>
            <w:div w:id="2064020568">
              <w:marLeft w:val="0"/>
              <w:marRight w:val="0"/>
              <w:marTop w:val="0"/>
              <w:marBottom w:val="0"/>
              <w:divBdr>
                <w:top w:val="none" w:sz="0" w:space="0" w:color="auto"/>
                <w:left w:val="none" w:sz="0" w:space="0" w:color="auto"/>
                <w:bottom w:val="none" w:sz="0" w:space="0" w:color="auto"/>
                <w:right w:val="none" w:sz="0" w:space="0" w:color="auto"/>
              </w:divBdr>
            </w:div>
            <w:div w:id="1936598360">
              <w:marLeft w:val="0"/>
              <w:marRight w:val="0"/>
              <w:marTop w:val="0"/>
              <w:marBottom w:val="0"/>
              <w:divBdr>
                <w:top w:val="none" w:sz="0" w:space="0" w:color="auto"/>
                <w:left w:val="none" w:sz="0" w:space="0" w:color="auto"/>
                <w:bottom w:val="none" w:sz="0" w:space="0" w:color="auto"/>
                <w:right w:val="none" w:sz="0" w:space="0" w:color="auto"/>
              </w:divBdr>
            </w:div>
            <w:div w:id="1171138692">
              <w:marLeft w:val="0"/>
              <w:marRight w:val="0"/>
              <w:marTop w:val="0"/>
              <w:marBottom w:val="0"/>
              <w:divBdr>
                <w:top w:val="none" w:sz="0" w:space="0" w:color="auto"/>
                <w:left w:val="none" w:sz="0" w:space="0" w:color="auto"/>
                <w:bottom w:val="none" w:sz="0" w:space="0" w:color="auto"/>
                <w:right w:val="none" w:sz="0" w:space="0" w:color="auto"/>
              </w:divBdr>
            </w:div>
            <w:div w:id="1899129517">
              <w:marLeft w:val="0"/>
              <w:marRight w:val="0"/>
              <w:marTop w:val="0"/>
              <w:marBottom w:val="0"/>
              <w:divBdr>
                <w:top w:val="none" w:sz="0" w:space="0" w:color="auto"/>
                <w:left w:val="none" w:sz="0" w:space="0" w:color="auto"/>
                <w:bottom w:val="none" w:sz="0" w:space="0" w:color="auto"/>
                <w:right w:val="none" w:sz="0" w:space="0" w:color="auto"/>
              </w:divBdr>
            </w:div>
            <w:div w:id="217668818">
              <w:marLeft w:val="0"/>
              <w:marRight w:val="0"/>
              <w:marTop w:val="0"/>
              <w:marBottom w:val="0"/>
              <w:divBdr>
                <w:top w:val="none" w:sz="0" w:space="0" w:color="auto"/>
                <w:left w:val="none" w:sz="0" w:space="0" w:color="auto"/>
                <w:bottom w:val="none" w:sz="0" w:space="0" w:color="auto"/>
                <w:right w:val="none" w:sz="0" w:space="0" w:color="auto"/>
              </w:divBdr>
            </w:div>
            <w:div w:id="179202817">
              <w:marLeft w:val="0"/>
              <w:marRight w:val="0"/>
              <w:marTop w:val="0"/>
              <w:marBottom w:val="0"/>
              <w:divBdr>
                <w:top w:val="none" w:sz="0" w:space="0" w:color="auto"/>
                <w:left w:val="none" w:sz="0" w:space="0" w:color="auto"/>
                <w:bottom w:val="none" w:sz="0" w:space="0" w:color="auto"/>
                <w:right w:val="none" w:sz="0" w:space="0" w:color="auto"/>
              </w:divBdr>
            </w:div>
            <w:div w:id="926885248">
              <w:marLeft w:val="0"/>
              <w:marRight w:val="0"/>
              <w:marTop w:val="0"/>
              <w:marBottom w:val="0"/>
              <w:divBdr>
                <w:top w:val="none" w:sz="0" w:space="0" w:color="auto"/>
                <w:left w:val="none" w:sz="0" w:space="0" w:color="auto"/>
                <w:bottom w:val="none" w:sz="0" w:space="0" w:color="auto"/>
                <w:right w:val="none" w:sz="0" w:space="0" w:color="auto"/>
              </w:divBdr>
            </w:div>
            <w:div w:id="528953778">
              <w:marLeft w:val="0"/>
              <w:marRight w:val="0"/>
              <w:marTop w:val="0"/>
              <w:marBottom w:val="0"/>
              <w:divBdr>
                <w:top w:val="none" w:sz="0" w:space="0" w:color="auto"/>
                <w:left w:val="none" w:sz="0" w:space="0" w:color="auto"/>
                <w:bottom w:val="none" w:sz="0" w:space="0" w:color="auto"/>
                <w:right w:val="none" w:sz="0" w:space="0" w:color="auto"/>
              </w:divBdr>
            </w:div>
            <w:div w:id="68624333">
              <w:marLeft w:val="0"/>
              <w:marRight w:val="0"/>
              <w:marTop w:val="0"/>
              <w:marBottom w:val="0"/>
              <w:divBdr>
                <w:top w:val="none" w:sz="0" w:space="0" w:color="auto"/>
                <w:left w:val="none" w:sz="0" w:space="0" w:color="auto"/>
                <w:bottom w:val="none" w:sz="0" w:space="0" w:color="auto"/>
                <w:right w:val="none" w:sz="0" w:space="0" w:color="auto"/>
              </w:divBdr>
            </w:div>
            <w:div w:id="28141572">
              <w:marLeft w:val="0"/>
              <w:marRight w:val="0"/>
              <w:marTop w:val="0"/>
              <w:marBottom w:val="0"/>
              <w:divBdr>
                <w:top w:val="none" w:sz="0" w:space="0" w:color="auto"/>
                <w:left w:val="none" w:sz="0" w:space="0" w:color="auto"/>
                <w:bottom w:val="none" w:sz="0" w:space="0" w:color="auto"/>
                <w:right w:val="none" w:sz="0" w:space="0" w:color="auto"/>
              </w:divBdr>
            </w:div>
            <w:div w:id="92357959">
              <w:marLeft w:val="0"/>
              <w:marRight w:val="0"/>
              <w:marTop w:val="0"/>
              <w:marBottom w:val="0"/>
              <w:divBdr>
                <w:top w:val="none" w:sz="0" w:space="0" w:color="auto"/>
                <w:left w:val="none" w:sz="0" w:space="0" w:color="auto"/>
                <w:bottom w:val="none" w:sz="0" w:space="0" w:color="auto"/>
                <w:right w:val="none" w:sz="0" w:space="0" w:color="auto"/>
              </w:divBdr>
            </w:div>
            <w:div w:id="1138913368">
              <w:marLeft w:val="0"/>
              <w:marRight w:val="0"/>
              <w:marTop w:val="0"/>
              <w:marBottom w:val="0"/>
              <w:divBdr>
                <w:top w:val="none" w:sz="0" w:space="0" w:color="auto"/>
                <w:left w:val="none" w:sz="0" w:space="0" w:color="auto"/>
                <w:bottom w:val="none" w:sz="0" w:space="0" w:color="auto"/>
                <w:right w:val="none" w:sz="0" w:space="0" w:color="auto"/>
              </w:divBdr>
            </w:div>
            <w:div w:id="2007393497">
              <w:marLeft w:val="0"/>
              <w:marRight w:val="0"/>
              <w:marTop w:val="0"/>
              <w:marBottom w:val="0"/>
              <w:divBdr>
                <w:top w:val="none" w:sz="0" w:space="0" w:color="auto"/>
                <w:left w:val="none" w:sz="0" w:space="0" w:color="auto"/>
                <w:bottom w:val="none" w:sz="0" w:space="0" w:color="auto"/>
                <w:right w:val="none" w:sz="0" w:space="0" w:color="auto"/>
              </w:divBdr>
            </w:div>
            <w:div w:id="154078223">
              <w:marLeft w:val="0"/>
              <w:marRight w:val="0"/>
              <w:marTop w:val="0"/>
              <w:marBottom w:val="0"/>
              <w:divBdr>
                <w:top w:val="none" w:sz="0" w:space="0" w:color="auto"/>
                <w:left w:val="none" w:sz="0" w:space="0" w:color="auto"/>
                <w:bottom w:val="none" w:sz="0" w:space="0" w:color="auto"/>
                <w:right w:val="none" w:sz="0" w:space="0" w:color="auto"/>
              </w:divBdr>
            </w:div>
            <w:div w:id="771902939">
              <w:marLeft w:val="0"/>
              <w:marRight w:val="0"/>
              <w:marTop w:val="0"/>
              <w:marBottom w:val="0"/>
              <w:divBdr>
                <w:top w:val="none" w:sz="0" w:space="0" w:color="auto"/>
                <w:left w:val="none" w:sz="0" w:space="0" w:color="auto"/>
                <w:bottom w:val="none" w:sz="0" w:space="0" w:color="auto"/>
                <w:right w:val="none" w:sz="0" w:space="0" w:color="auto"/>
              </w:divBdr>
            </w:div>
            <w:div w:id="1713454618">
              <w:marLeft w:val="0"/>
              <w:marRight w:val="0"/>
              <w:marTop w:val="0"/>
              <w:marBottom w:val="0"/>
              <w:divBdr>
                <w:top w:val="none" w:sz="0" w:space="0" w:color="auto"/>
                <w:left w:val="none" w:sz="0" w:space="0" w:color="auto"/>
                <w:bottom w:val="none" w:sz="0" w:space="0" w:color="auto"/>
                <w:right w:val="none" w:sz="0" w:space="0" w:color="auto"/>
              </w:divBdr>
            </w:div>
            <w:div w:id="416561610">
              <w:marLeft w:val="0"/>
              <w:marRight w:val="0"/>
              <w:marTop w:val="0"/>
              <w:marBottom w:val="0"/>
              <w:divBdr>
                <w:top w:val="none" w:sz="0" w:space="0" w:color="auto"/>
                <w:left w:val="none" w:sz="0" w:space="0" w:color="auto"/>
                <w:bottom w:val="none" w:sz="0" w:space="0" w:color="auto"/>
                <w:right w:val="none" w:sz="0" w:space="0" w:color="auto"/>
              </w:divBdr>
            </w:div>
            <w:div w:id="198443439">
              <w:marLeft w:val="0"/>
              <w:marRight w:val="0"/>
              <w:marTop w:val="0"/>
              <w:marBottom w:val="0"/>
              <w:divBdr>
                <w:top w:val="none" w:sz="0" w:space="0" w:color="auto"/>
                <w:left w:val="none" w:sz="0" w:space="0" w:color="auto"/>
                <w:bottom w:val="none" w:sz="0" w:space="0" w:color="auto"/>
                <w:right w:val="none" w:sz="0" w:space="0" w:color="auto"/>
              </w:divBdr>
            </w:div>
            <w:div w:id="689641808">
              <w:marLeft w:val="0"/>
              <w:marRight w:val="0"/>
              <w:marTop w:val="0"/>
              <w:marBottom w:val="0"/>
              <w:divBdr>
                <w:top w:val="none" w:sz="0" w:space="0" w:color="auto"/>
                <w:left w:val="none" w:sz="0" w:space="0" w:color="auto"/>
                <w:bottom w:val="none" w:sz="0" w:space="0" w:color="auto"/>
                <w:right w:val="none" w:sz="0" w:space="0" w:color="auto"/>
              </w:divBdr>
            </w:div>
            <w:div w:id="533811330">
              <w:marLeft w:val="0"/>
              <w:marRight w:val="0"/>
              <w:marTop w:val="0"/>
              <w:marBottom w:val="0"/>
              <w:divBdr>
                <w:top w:val="none" w:sz="0" w:space="0" w:color="auto"/>
                <w:left w:val="none" w:sz="0" w:space="0" w:color="auto"/>
                <w:bottom w:val="none" w:sz="0" w:space="0" w:color="auto"/>
                <w:right w:val="none" w:sz="0" w:space="0" w:color="auto"/>
              </w:divBdr>
            </w:div>
            <w:div w:id="682248589">
              <w:marLeft w:val="0"/>
              <w:marRight w:val="0"/>
              <w:marTop w:val="0"/>
              <w:marBottom w:val="0"/>
              <w:divBdr>
                <w:top w:val="none" w:sz="0" w:space="0" w:color="auto"/>
                <w:left w:val="none" w:sz="0" w:space="0" w:color="auto"/>
                <w:bottom w:val="none" w:sz="0" w:space="0" w:color="auto"/>
                <w:right w:val="none" w:sz="0" w:space="0" w:color="auto"/>
              </w:divBdr>
            </w:div>
            <w:div w:id="1347170475">
              <w:marLeft w:val="0"/>
              <w:marRight w:val="0"/>
              <w:marTop w:val="0"/>
              <w:marBottom w:val="0"/>
              <w:divBdr>
                <w:top w:val="none" w:sz="0" w:space="0" w:color="auto"/>
                <w:left w:val="none" w:sz="0" w:space="0" w:color="auto"/>
                <w:bottom w:val="none" w:sz="0" w:space="0" w:color="auto"/>
                <w:right w:val="none" w:sz="0" w:space="0" w:color="auto"/>
              </w:divBdr>
            </w:div>
            <w:div w:id="743458262">
              <w:marLeft w:val="0"/>
              <w:marRight w:val="0"/>
              <w:marTop w:val="0"/>
              <w:marBottom w:val="0"/>
              <w:divBdr>
                <w:top w:val="none" w:sz="0" w:space="0" w:color="auto"/>
                <w:left w:val="none" w:sz="0" w:space="0" w:color="auto"/>
                <w:bottom w:val="none" w:sz="0" w:space="0" w:color="auto"/>
                <w:right w:val="none" w:sz="0" w:space="0" w:color="auto"/>
              </w:divBdr>
            </w:div>
            <w:div w:id="1204097232">
              <w:marLeft w:val="0"/>
              <w:marRight w:val="0"/>
              <w:marTop w:val="0"/>
              <w:marBottom w:val="0"/>
              <w:divBdr>
                <w:top w:val="none" w:sz="0" w:space="0" w:color="auto"/>
                <w:left w:val="none" w:sz="0" w:space="0" w:color="auto"/>
                <w:bottom w:val="none" w:sz="0" w:space="0" w:color="auto"/>
                <w:right w:val="none" w:sz="0" w:space="0" w:color="auto"/>
              </w:divBdr>
            </w:div>
            <w:div w:id="2122916628">
              <w:marLeft w:val="0"/>
              <w:marRight w:val="0"/>
              <w:marTop w:val="0"/>
              <w:marBottom w:val="0"/>
              <w:divBdr>
                <w:top w:val="none" w:sz="0" w:space="0" w:color="auto"/>
                <w:left w:val="none" w:sz="0" w:space="0" w:color="auto"/>
                <w:bottom w:val="none" w:sz="0" w:space="0" w:color="auto"/>
                <w:right w:val="none" w:sz="0" w:space="0" w:color="auto"/>
              </w:divBdr>
            </w:div>
            <w:div w:id="979380455">
              <w:marLeft w:val="0"/>
              <w:marRight w:val="0"/>
              <w:marTop w:val="0"/>
              <w:marBottom w:val="0"/>
              <w:divBdr>
                <w:top w:val="none" w:sz="0" w:space="0" w:color="auto"/>
                <w:left w:val="none" w:sz="0" w:space="0" w:color="auto"/>
                <w:bottom w:val="none" w:sz="0" w:space="0" w:color="auto"/>
                <w:right w:val="none" w:sz="0" w:space="0" w:color="auto"/>
              </w:divBdr>
            </w:div>
            <w:div w:id="1257053929">
              <w:marLeft w:val="0"/>
              <w:marRight w:val="0"/>
              <w:marTop w:val="0"/>
              <w:marBottom w:val="0"/>
              <w:divBdr>
                <w:top w:val="none" w:sz="0" w:space="0" w:color="auto"/>
                <w:left w:val="none" w:sz="0" w:space="0" w:color="auto"/>
                <w:bottom w:val="none" w:sz="0" w:space="0" w:color="auto"/>
                <w:right w:val="none" w:sz="0" w:space="0" w:color="auto"/>
              </w:divBdr>
            </w:div>
            <w:div w:id="1460420145">
              <w:marLeft w:val="0"/>
              <w:marRight w:val="0"/>
              <w:marTop w:val="0"/>
              <w:marBottom w:val="0"/>
              <w:divBdr>
                <w:top w:val="none" w:sz="0" w:space="0" w:color="auto"/>
                <w:left w:val="none" w:sz="0" w:space="0" w:color="auto"/>
                <w:bottom w:val="none" w:sz="0" w:space="0" w:color="auto"/>
                <w:right w:val="none" w:sz="0" w:space="0" w:color="auto"/>
              </w:divBdr>
            </w:div>
            <w:div w:id="2049715498">
              <w:marLeft w:val="0"/>
              <w:marRight w:val="0"/>
              <w:marTop w:val="0"/>
              <w:marBottom w:val="0"/>
              <w:divBdr>
                <w:top w:val="none" w:sz="0" w:space="0" w:color="auto"/>
                <w:left w:val="none" w:sz="0" w:space="0" w:color="auto"/>
                <w:bottom w:val="none" w:sz="0" w:space="0" w:color="auto"/>
                <w:right w:val="none" w:sz="0" w:space="0" w:color="auto"/>
              </w:divBdr>
            </w:div>
            <w:div w:id="850413500">
              <w:marLeft w:val="0"/>
              <w:marRight w:val="0"/>
              <w:marTop w:val="0"/>
              <w:marBottom w:val="0"/>
              <w:divBdr>
                <w:top w:val="none" w:sz="0" w:space="0" w:color="auto"/>
                <w:left w:val="none" w:sz="0" w:space="0" w:color="auto"/>
                <w:bottom w:val="none" w:sz="0" w:space="0" w:color="auto"/>
                <w:right w:val="none" w:sz="0" w:space="0" w:color="auto"/>
              </w:divBdr>
            </w:div>
            <w:div w:id="140780571">
              <w:marLeft w:val="0"/>
              <w:marRight w:val="0"/>
              <w:marTop w:val="0"/>
              <w:marBottom w:val="0"/>
              <w:divBdr>
                <w:top w:val="none" w:sz="0" w:space="0" w:color="auto"/>
                <w:left w:val="none" w:sz="0" w:space="0" w:color="auto"/>
                <w:bottom w:val="none" w:sz="0" w:space="0" w:color="auto"/>
                <w:right w:val="none" w:sz="0" w:space="0" w:color="auto"/>
              </w:divBdr>
            </w:div>
            <w:div w:id="116288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9233">
      <w:bodyDiv w:val="1"/>
      <w:marLeft w:val="0"/>
      <w:marRight w:val="0"/>
      <w:marTop w:val="0"/>
      <w:marBottom w:val="0"/>
      <w:divBdr>
        <w:top w:val="none" w:sz="0" w:space="0" w:color="auto"/>
        <w:left w:val="none" w:sz="0" w:space="0" w:color="auto"/>
        <w:bottom w:val="none" w:sz="0" w:space="0" w:color="auto"/>
        <w:right w:val="none" w:sz="0" w:space="0" w:color="auto"/>
      </w:divBdr>
    </w:div>
    <w:div w:id="314259622">
      <w:bodyDiv w:val="1"/>
      <w:marLeft w:val="0"/>
      <w:marRight w:val="0"/>
      <w:marTop w:val="0"/>
      <w:marBottom w:val="0"/>
      <w:divBdr>
        <w:top w:val="none" w:sz="0" w:space="0" w:color="auto"/>
        <w:left w:val="none" w:sz="0" w:space="0" w:color="auto"/>
        <w:bottom w:val="none" w:sz="0" w:space="0" w:color="auto"/>
        <w:right w:val="none" w:sz="0" w:space="0" w:color="auto"/>
      </w:divBdr>
    </w:div>
    <w:div w:id="387454416">
      <w:bodyDiv w:val="1"/>
      <w:marLeft w:val="0"/>
      <w:marRight w:val="0"/>
      <w:marTop w:val="0"/>
      <w:marBottom w:val="0"/>
      <w:divBdr>
        <w:top w:val="none" w:sz="0" w:space="0" w:color="auto"/>
        <w:left w:val="none" w:sz="0" w:space="0" w:color="auto"/>
        <w:bottom w:val="none" w:sz="0" w:space="0" w:color="auto"/>
        <w:right w:val="none" w:sz="0" w:space="0" w:color="auto"/>
      </w:divBdr>
    </w:div>
    <w:div w:id="439376516">
      <w:bodyDiv w:val="1"/>
      <w:marLeft w:val="0"/>
      <w:marRight w:val="0"/>
      <w:marTop w:val="0"/>
      <w:marBottom w:val="0"/>
      <w:divBdr>
        <w:top w:val="none" w:sz="0" w:space="0" w:color="auto"/>
        <w:left w:val="none" w:sz="0" w:space="0" w:color="auto"/>
        <w:bottom w:val="none" w:sz="0" w:space="0" w:color="auto"/>
        <w:right w:val="none" w:sz="0" w:space="0" w:color="auto"/>
      </w:divBdr>
    </w:div>
    <w:div w:id="574517287">
      <w:bodyDiv w:val="1"/>
      <w:marLeft w:val="0"/>
      <w:marRight w:val="0"/>
      <w:marTop w:val="0"/>
      <w:marBottom w:val="0"/>
      <w:divBdr>
        <w:top w:val="none" w:sz="0" w:space="0" w:color="auto"/>
        <w:left w:val="none" w:sz="0" w:space="0" w:color="auto"/>
        <w:bottom w:val="none" w:sz="0" w:space="0" w:color="auto"/>
        <w:right w:val="none" w:sz="0" w:space="0" w:color="auto"/>
      </w:divBdr>
      <w:divsChild>
        <w:div w:id="498925892">
          <w:marLeft w:val="0"/>
          <w:marRight w:val="0"/>
          <w:marTop w:val="0"/>
          <w:marBottom w:val="0"/>
          <w:divBdr>
            <w:top w:val="none" w:sz="0" w:space="0" w:color="auto"/>
            <w:left w:val="none" w:sz="0" w:space="0" w:color="auto"/>
            <w:bottom w:val="none" w:sz="0" w:space="0" w:color="auto"/>
            <w:right w:val="none" w:sz="0" w:space="0" w:color="auto"/>
          </w:divBdr>
          <w:divsChild>
            <w:div w:id="1091971972">
              <w:marLeft w:val="0"/>
              <w:marRight w:val="0"/>
              <w:marTop w:val="0"/>
              <w:marBottom w:val="0"/>
              <w:divBdr>
                <w:top w:val="none" w:sz="0" w:space="0" w:color="auto"/>
                <w:left w:val="none" w:sz="0" w:space="0" w:color="auto"/>
                <w:bottom w:val="none" w:sz="0" w:space="0" w:color="auto"/>
                <w:right w:val="none" w:sz="0" w:space="0" w:color="auto"/>
              </w:divBdr>
            </w:div>
            <w:div w:id="1859276760">
              <w:marLeft w:val="0"/>
              <w:marRight w:val="0"/>
              <w:marTop w:val="0"/>
              <w:marBottom w:val="0"/>
              <w:divBdr>
                <w:top w:val="none" w:sz="0" w:space="0" w:color="auto"/>
                <w:left w:val="none" w:sz="0" w:space="0" w:color="auto"/>
                <w:bottom w:val="none" w:sz="0" w:space="0" w:color="auto"/>
                <w:right w:val="none" w:sz="0" w:space="0" w:color="auto"/>
              </w:divBdr>
            </w:div>
            <w:div w:id="620652811">
              <w:marLeft w:val="0"/>
              <w:marRight w:val="0"/>
              <w:marTop w:val="0"/>
              <w:marBottom w:val="0"/>
              <w:divBdr>
                <w:top w:val="none" w:sz="0" w:space="0" w:color="auto"/>
                <w:left w:val="none" w:sz="0" w:space="0" w:color="auto"/>
                <w:bottom w:val="none" w:sz="0" w:space="0" w:color="auto"/>
                <w:right w:val="none" w:sz="0" w:space="0" w:color="auto"/>
              </w:divBdr>
            </w:div>
            <w:div w:id="1859275533">
              <w:marLeft w:val="0"/>
              <w:marRight w:val="0"/>
              <w:marTop w:val="0"/>
              <w:marBottom w:val="0"/>
              <w:divBdr>
                <w:top w:val="none" w:sz="0" w:space="0" w:color="auto"/>
                <w:left w:val="none" w:sz="0" w:space="0" w:color="auto"/>
                <w:bottom w:val="none" w:sz="0" w:space="0" w:color="auto"/>
                <w:right w:val="none" w:sz="0" w:space="0" w:color="auto"/>
              </w:divBdr>
            </w:div>
            <w:div w:id="1494566215">
              <w:marLeft w:val="0"/>
              <w:marRight w:val="0"/>
              <w:marTop w:val="0"/>
              <w:marBottom w:val="0"/>
              <w:divBdr>
                <w:top w:val="none" w:sz="0" w:space="0" w:color="auto"/>
                <w:left w:val="none" w:sz="0" w:space="0" w:color="auto"/>
                <w:bottom w:val="none" w:sz="0" w:space="0" w:color="auto"/>
                <w:right w:val="none" w:sz="0" w:space="0" w:color="auto"/>
              </w:divBdr>
            </w:div>
            <w:div w:id="1249539177">
              <w:marLeft w:val="0"/>
              <w:marRight w:val="0"/>
              <w:marTop w:val="0"/>
              <w:marBottom w:val="0"/>
              <w:divBdr>
                <w:top w:val="none" w:sz="0" w:space="0" w:color="auto"/>
                <w:left w:val="none" w:sz="0" w:space="0" w:color="auto"/>
                <w:bottom w:val="none" w:sz="0" w:space="0" w:color="auto"/>
                <w:right w:val="none" w:sz="0" w:space="0" w:color="auto"/>
              </w:divBdr>
            </w:div>
            <w:div w:id="411119841">
              <w:marLeft w:val="0"/>
              <w:marRight w:val="0"/>
              <w:marTop w:val="0"/>
              <w:marBottom w:val="0"/>
              <w:divBdr>
                <w:top w:val="none" w:sz="0" w:space="0" w:color="auto"/>
                <w:left w:val="none" w:sz="0" w:space="0" w:color="auto"/>
                <w:bottom w:val="none" w:sz="0" w:space="0" w:color="auto"/>
                <w:right w:val="none" w:sz="0" w:space="0" w:color="auto"/>
              </w:divBdr>
            </w:div>
            <w:div w:id="841822584">
              <w:marLeft w:val="0"/>
              <w:marRight w:val="0"/>
              <w:marTop w:val="0"/>
              <w:marBottom w:val="0"/>
              <w:divBdr>
                <w:top w:val="none" w:sz="0" w:space="0" w:color="auto"/>
                <w:left w:val="none" w:sz="0" w:space="0" w:color="auto"/>
                <w:bottom w:val="none" w:sz="0" w:space="0" w:color="auto"/>
                <w:right w:val="none" w:sz="0" w:space="0" w:color="auto"/>
              </w:divBdr>
            </w:div>
            <w:div w:id="1557934092">
              <w:marLeft w:val="0"/>
              <w:marRight w:val="0"/>
              <w:marTop w:val="0"/>
              <w:marBottom w:val="0"/>
              <w:divBdr>
                <w:top w:val="none" w:sz="0" w:space="0" w:color="auto"/>
                <w:left w:val="none" w:sz="0" w:space="0" w:color="auto"/>
                <w:bottom w:val="none" w:sz="0" w:space="0" w:color="auto"/>
                <w:right w:val="none" w:sz="0" w:space="0" w:color="auto"/>
              </w:divBdr>
            </w:div>
            <w:div w:id="1359576309">
              <w:marLeft w:val="0"/>
              <w:marRight w:val="0"/>
              <w:marTop w:val="0"/>
              <w:marBottom w:val="0"/>
              <w:divBdr>
                <w:top w:val="none" w:sz="0" w:space="0" w:color="auto"/>
                <w:left w:val="none" w:sz="0" w:space="0" w:color="auto"/>
                <w:bottom w:val="none" w:sz="0" w:space="0" w:color="auto"/>
                <w:right w:val="none" w:sz="0" w:space="0" w:color="auto"/>
              </w:divBdr>
            </w:div>
            <w:div w:id="1783105939">
              <w:marLeft w:val="0"/>
              <w:marRight w:val="0"/>
              <w:marTop w:val="0"/>
              <w:marBottom w:val="0"/>
              <w:divBdr>
                <w:top w:val="none" w:sz="0" w:space="0" w:color="auto"/>
                <w:left w:val="none" w:sz="0" w:space="0" w:color="auto"/>
                <w:bottom w:val="none" w:sz="0" w:space="0" w:color="auto"/>
                <w:right w:val="none" w:sz="0" w:space="0" w:color="auto"/>
              </w:divBdr>
            </w:div>
            <w:div w:id="1462960735">
              <w:marLeft w:val="0"/>
              <w:marRight w:val="0"/>
              <w:marTop w:val="0"/>
              <w:marBottom w:val="0"/>
              <w:divBdr>
                <w:top w:val="none" w:sz="0" w:space="0" w:color="auto"/>
                <w:left w:val="none" w:sz="0" w:space="0" w:color="auto"/>
                <w:bottom w:val="none" w:sz="0" w:space="0" w:color="auto"/>
                <w:right w:val="none" w:sz="0" w:space="0" w:color="auto"/>
              </w:divBdr>
            </w:div>
            <w:div w:id="2000620859">
              <w:marLeft w:val="0"/>
              <w:marRight w:val="0"/>
              <w:marTop w:val="0"/>
              <w:marBottom w:val="0"/>
              <w:divBdr>
                <w:top w:val="none" w:sz="0" w:space="0" w:color="auto"/>
                <w:left w:val="none" w:sz="0" w:space="0" w:color="auto"/>
                <w:bottom w:val="none" w:sz="0" w:space="0" w:color="auto"/>
                <w:right w:val="none" w:sz="0" w:space="0" w:color="auto"/>
              </w:divBdr>
            </w:div>
            <w:div w:id="636691214">
              <w:marLeft w:val="0"/>
              <w:marRight w:val="0"/>
              <w:marTop w:val="0"/>
              <w:marBottom w:val="0"/>
              <w:divBdr>
                <w:top w:val="none" w:sz="0" w:space="0" w:color="auto"/>
                <w:left w:val="none" w:sz="0" w:space="0" w:color="auto"/>
                <w:bottom w:val="none" w:sz="0" w:space="0" w:color="auto"/>
                <w:right w:val="none" w:sz="0" w:space="0" w:color="auto"/>
              </w:divBdr>
            </w:div>
            <w:div w:id="1852717769">
              <w:marLeft w:val="0"/>
              <w:marRight w:val="0"/>
              <w:marTop w:val="0"/>
              <w:marBottom w:val="0"/>
              <w:divBdr>
                <w:top w:val="none" w:sz="0" w:space="0" w:color="auto"/>
                <w:left w:val="none" w:sz="0" w:space="0" w:color="auto"/>
                <w:bottom w:val="none" w:sz="0" w:space="0" w:color="auto"/>
                <w:right w:val="none" w:sz="0" w:space="0" w:color="auto"/>
              </w:divBdr>
            </w:div>
            <w:div w:id="1301576120">
              <w:marLeft w:val="0"/>
              <w:marRight w:val="0"/>
              <w:marTop w:val="0"/>
              <w:marBottom w:val="0"/>
              <w:divBdr>
                <w:top w:val="none" w:sz="0" w:space="0" w:color="auto"/>
                <w:left w:val="none" w:sz="0" w:space="0" w:color="auto"/>
                <w:bottom w:val="none" w:sz="0" w:space="0" w:color="auto"/>
                <w:right w:val="none" w:sz="0" w:space="0" w:color="auto"/>
              </w:divBdr>
            </w:div>
            <w:div w:id="1141116919">
              <w:marLeft w:val="0"/>
              <w:marRight w:val="0"/>
              <w:marTop w:val="0"/>
              <w:marBottom w:val="0"/>
              <w:divBdr>
                <w:top w:val="none" w:sz="0" w:space="0" w:color="auto"/>
                <w:left w:val="none" w:sz="0" w:space="0" w:color="auto"/>
                <w:bottom w:val="none" w:sz="0" w:space="0" w:color="auto"/>
                <w:right w:val="none" w:sz="0" w:space="0" w:color="auto"/>
              </w:divBdr>
            </w:div>
            <w:div w:id="216867954">
              <w:marLeft w:val="0"/>
              <w:marRight w:val="0"/>
              <w:marTop w:val="0"/>
              <w:marBottom w:val="0"/>
              <w:divBdr>
                <w:top w:val="none" w:sz="0" w:space="0" w:color="auto"/>
                <w:left w:val="none" w:sz="0" w:space="0" w:color="auto"/>
                <w:bottom w:val="none" w:sz="0" w:space="0" w:color="auto"/>
                <w:right w:val="none" w:sz="0" w:space="0" w:color="auto"/>
              </w:divBdr>
            </w:div>
            <w:div w:id="1175655554">
              <w:marLeft w:val="0"/>
              <w:marRight w:val="0"/>
              <w:marTop w:val="0"/>
              <w:marBottom w:val="0"/>
              <w:divBdr>
                <w:top w:val="none" w:sz="0" w:space="0" w:color="auto"/>
                <w:left w:val="none" w:sz="0" w:space="0" w:color="auto"/>
                <w:bottom w:val="none" w:sz="0" w:space="0" w:color="auto"/>
                <w:right w:val="none" w:sz="0" w:space="0" w:color="auto"/>
              </w:divBdr>
            </w:div>
            <w:div w:id="1420172661">
              <w:marLeft w:val="0"/>
              <w:marRight w:val="0"/>
              <w:marTop w:val="0"/>
              <w:marBottom w:val="0"/>
              <w:divBdr>
                <w:top w:val="none" w:sz="0" w:space="0" w:color="auto"/>
                <w:left w:val="none" w:sz="0" w:space="0" w:color="auto"/>
                <w:bottom w:val="none" w:sz="0" w:space="0" w:color="auto"/>
                <w:right w:val="none" w:sz="0" w:space="0" w:color="auto"/>
              </w:divBdr>
            </w:div>
            <w:div w:id="614141395">
              <w:marLeft w:val="0"/>
              <w:marRight w:val="0"/>
              <w:marTop w:val="0"/>
              <w:marBottom w:val="0"/>
              <w:divBdr>
                <w:top w:val="none" w:sz="0" w:space="0" w:color="auto"/>
                <w:left w:val="none" w:sz="0" w:space="0" w:color="auto"/>
                <w:bottom w:val="none" w:sz="0" w:space="0" w:color="auto"/>
                <w:right w:val="none" w:sz="0" w:space="0" w:color="auto"/>
              </w:divBdr>
            </w:div>
            <w:div w:id="1601141849">
              <w:marLeft w:val="0"/>
              <w:marRight w:val="0"/>
              <w:marTop w:val="0"/>
              <w:marBottom w:val="0"/>
              <w:divBdr>
                <w:top w:val="none" w:sz="0" w:space="0" w:color="auto"/>
                <w:left w:val="none" w:sz="0" w:space="0" w:color="auto"/>
                <w:bottom w:val="none" w:sz="0" w:space="0" w:color="auto"/>
                <w:right w:val="none" w:sz="0" w:space="0" w:color="auto"/>
              </w:divBdr>
            </w:div>
            <w:div w:id="36241743">
              <w:marLeft w:val="0"/>
              <w:marRight w:val="0"/>
              <w:marTop w:val="0"/>
              <w:marBottom w:val="0"/>
              <w:divBdr>
                <w:top w:val="none" w:sz="0" w:space="0" w:color="auto"/>
                <w:left w:val="none" w:sz="0" w:space="0" w:color="auto"/>
                <w:bottom w:val="none" w:sz="0" w:space="0" w:color="auto"/>
                <w:right w:val="none" w:sz="0" w:space="0" w:color="auto"/>
              </w:divBdr>
            </w:div>
            <w:div w:id="687223485">
              <w:marLeft w:val="0"/>
              <w:marRight w:val="0"/>
              <w:marTop w:val="0"/>
              <w:marBottom w:val="0"/>
              <w:divBdr>
                <w:top w:val="none" w:sz="0" w:space="0" w:color="auto"/>
                <w:left w:val="none" w:sz="0" w:space="0" w:color="auto"/>
                <w:bottom w:val="none" w:sz="0" w:space="0" w:color="auto"/>
                <w:right w:val="none" w:sz="0" w:space="0" w:color="auto"/>
              </w:divBdr>
            </w:div>
            <w:div w:id="2964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2374">
      <w:bodyDiv w:val="1"/>
      <w:marLeft w:val="0"/>
      <w:marRight w:val="0"/>
      <w:marTop w:val="0"/>
      <w:marBottom w:val="0"/>
      <w:divBdr>
        <w:top w:val="none" w:sz="0" w:space="0" w:color="auto"/>
        <w:left w:val="none" w:sz="0" w:space="0" w:color="auto"/>
        <w:bottom w:val="none" w:sz="0" w:space="0" w:color="auto"/>
        <w:right w:val="none" w:sz="0" w:space="0" w:color="auto"/>
      </w:divBdr>
    </w:div>
    <w:div w:id="685599573">
      <w:bodyDiv w:val="1"/>
      <w:marLeft w:val="0"/>
      <w:marRight w:val="0"/>
      <w:marTop w:val="0"/>
      <w:marBottom w:val="0"/>
      <w:divBdr>
        <w:top w:val="none" w:sz="0" w:space="0" w:color="auto"/>
        <w:left w:val="none" w:sz="0" w:space="0" w:color="auto"/>
        <w:bottom w:val="none" w:sz="0" w:space="0" w:color="auto"/>
        <w:right w:val="none" w:sz="0" w:space="0" w:color="auto"/>
      </w:divBdr>
    </w:div>
    <w:div w:id="690449780">
      <w:bodyDiv w:val="1"/>
      <w:marLeft w:val="0"/>
      <w:marRight w:val="0"/>
      <w:marTop w:val="0"/>
      <w:marBottom w:val="0"/>
      <w:divBdr>
        <w:top w:val="none" w:sz="0" w:space="0" w:color="auto"/>
        <w:left w:val="none" w:sz="0" w:space="0" w:color="auto"/>
        <w:bottom w:val="none" w:sz="0" w:space="0" w:color="auto"/>
        <w:right w:val="none" w:sz="0" w:space="0" w:color="auto"/>
      </w:divBdr>
    </w:div>
    <w:div w:id="814564206">
      <w:bodyDiv w:val="1"/>
      <w:marLeft w:val="0"/>
      <w:marRight w:val="0"/>
      <w:marTop w:val="0"/>
      <w:marBottom w:val="0"/>
      <w:divBdr>
        <w:top w:val="none" w:sz="0" w:space="0" w:color="auto"/>
        <w:left w:val="none" w:sz="0" w:space="0" w:color="auto"/>
        <w:bottom w:val="none" w:sz="0" w:space="0" w:color="auto"/>
        <w:right w:val="none" w:sz="0" w:space="0" w:color="auto"/>
      </w:divBdr>
    </w:div>
    <w:div w:id="976833809">
      <w:bodyDiv w:val="1"/>
      <w:marLeft w:val="0"/>
      <w:marRight w:val="0"/>
      <w:marTop w:val="0"/>
      <w:marBottom w:val="0"/>
      <w:divBdr>
        <w:top w:val="none" w:sz="0" w:space="0" w:color="auto"/>
        <w:left w:val="none" w:sz="0" w:space="0" w:color="auto"/>
        <w:bottom w:val="none" w:sz="0" w:space="0" w:color="auto"/>
        <w:right w:val="none" w:sz="0" w:space="0" w:color="auto"/>
      </w:divBdr>
    </w:div>
    <w:div w:id="1052995315">
      <w:bodyDiv w:val="1"/>
      <w:marLeft w:val="0"/>
      <w:marRight w:val="0"/>
      <w:marTop w:val="0"/>
      <w:marBottom w:val="0"/>
      <w:divBdr>
        <w:top w:val="none" w:sz="0" w:space="0" w:color="auto"/>
        <w:left w:val="none" w:sz="0" w:space="0" w:color="auto"/>
        <w:bottom w:val="none" w:sz="0" w:space="0" w:color="auto"/>
        <w:right w:val="none" w:sz="0" w:space="0" w:color="auto"/>
      </w:divBdr>
      <w:divsChild>
        <w:div w:id="192156842">
          <w:marLeft w:val="0"/>
          <w:marRight w:val="0"/>
          <w:marTop w:val="0"/>
          <w:marBottom w:val="0"/>
          <w:divBdr>
            <w:top w:val="none" w:sz="0" w:space="0" w:color="auto"/>
            <w:left w:val="none" w:sz="0" w:space="0" w:color="auto"/>
            <w:bottom w:val="none" w:sz="0" w:space="0" w:color="auto"/>
            <w:right w:val="none" w:sz="0" w:space="0" w:color="auto"/>
          </w:divBdr>
          <w:divsChild>
            <w:div w:id="2111125058">
              <w:marLeft w:val="0"/>
              <w:marRight w:val="0"/>
              <w:marTop w:val="0"/>
              <w:marBottom w:val="0"/>
              <w:divBdr>
                <w:top w:val="none" w:sz="0" w:space="0" w:color="auto"/>
                <w:left w:val="none" w:sz="0" w:space="0" w:color="auto"/>
                <w:bottom w:val="none" w:sz="0" w:space="0" w:color="auto"/>
                <w:right w:val="none" w:sz="0" w:space="0" w:color="auto"/>
              </w:divBdr>
            </w:div>
            <w:div w:id="261689979">
              <w:marLeft w:val="0"/>
              <w:marRight w:val="0"/>
              <w:marTop w:val="0"/>
              <w:marBottom w:val="0"/>
              <w:divBdr>
                <w:top w:val="none" w:sz="0" w:space="0" w:color="auto"/>
                <w:left w:val="none" w:sz="0" w:space="0" w:color="auto"/>
                <w:bottom w:val="none" w:sz="0" w:space="0" w:color="auto"/>
                <w:right w:val="none" w:sz="0" w:space="0" w:color="auto"/>
              </w:divBdr>
            </w:div>
            <w:div w:id="45881988">
              <w:marLeft w:val="0"/>
              <w:marRight w:val="0"/>
              <w:marTop w:val="0"/>
              <w:marBottom w:val="0"/>
              <w:divBdr>
                <w:top w:val="none" w:sz="0" w:space="0" w:color="auto"/>
                <w:left w:val="none" w:sz="0" w:space="0" w:color="auto"/>
                <w:bottom w:val="none" w:sz="0" w:space="0" w:color="auto"/>
                <w:right w:val="none" w:sz="0" w:space="0" w:color="auto"/>
              </w:divBdr>
            </w:div>
            <w:div w:id="1273049314">
              <w:marLeft w:val="0"/>
              <w:marRight w:val="0"/>
              <w:marTop w:val="0"/>
              <w:marBottom w:val="0"/>
              <w:divBdr>
                <w:top w:val="none" w:sz="0" w:space="0" w:color="auto"/>
                <w:left w:val="none" w:sz="0" w:space="0" w:color="auto"/>
                <w:bottom w:val="none" w:sz="0" w:space="0" w:color="auto"/>
                <w:right w:val="none" w:sz="0" w:space="0" w:color="auto"/>
              </w:divBdr>
            </w:div>
            <w:div w:id="1589651875">
              <w:marLeft w:val="0"/>
              <w:marRight w:val="0"/>
              <w:marTop w:val="0"/>
              <w:marBottom w:val="0"/>
              <w:divBdr>
                <w:top w:val="none" w:sz="0" w:space="0" w:color="auto"/>
                <w:left w:val="none" w:sz="0" w:space="0" w:color="auto"/>
                <w:bottom w:val="none" w:sz="0" w:space="0" w:color="auto"/>
                <w:right w:val="none" w:sz="0" w:space="0" w:color="auto"/>
              </w:divBdr>
            </w:div>
            <w:div w:id="1669747169">
              <w:marLeft w:val="0"/>
              <w:marRight w:val="0"/>
              <w:marTop w:val="0"/>
              <w:marBottom w:val="0"/>
              <w:divBdr>
                <w:top w:val="none" w:sz="0" w:space="0" w:color="auto"/>
                <w:left w:val="none" w:sz="0" w:space="0" w:color="auto"/>
                <w:bottom w:val="none" w:sz="0" w:space="0" w:color="auto"/>
                <w:right w:val="none" w:sz="0" w:space="0" w:color="auto"/>
              </w:divBdr>
            </w:div>
            <w:div w:id="1346202899">
              <w:marLeft w:val="0"/>
              <w:marRight w:val="0"/>
              <w:marTop w:val="0"/>
              <w:marBottom w:val="0"/>
              <w:divBdr>
                <w:top w:val="none" w:sz="0" w:space="0" w:color="auto"/>
                <w:left w:val="none" w:sz="0" w:space="0" w:color="auto"/>
                <w:bottom w:val="none" w:sz="0" w:space="0" w:color="auto"/>
                <w:right w:val="none" w:sz="0" w:space="0" w:color="auto"/>
              </w:divBdr>
            </w:div>
            <w:div w:id="203176244">
              <w:marLeft w:val="0"/>
              <w:marRight w:val="0"/>
              <w:marTop w:val="0"/>
              <w:marBottom w:val="0"/>
              <w:divBdr>
                <w:top w:val="none" w:sz="0" w:space="0" w:color="auto"/>
                <w:left w:val="none" w:sz="0" w:space="0" w:color="auto"/>
                <w:bottom w:val="none" w:sz="0" w:space="0" w:color="auto"/>
                <w:right w:val="none" w:sz="0" w:space="0" w:color="auto"/>
              </w:divBdr>
            </w:div>
            <w:div w:id="667246174">
              <w:marLeft w:val="0"/>
              <w:marRight w:val="0"/>
              <w:marTop w:val="0"/>
              <w:marBottom w:val="0"/>
              <w:divBdr>
                <w:top w:val="none" w:sz="0" w:space="0" w:color="auto"/>
                <w:left w:val="none" w:sz="0" w:space="0" w:color="auto"/>
                <w:bottom w:val="none" w:sz="0" w:space="0" w:color="auto"/>
                <w:right w:val="none" w:sz="0" w:space="0" w:color="auto"/>
              </w:divBdr>
            </w:div>
            <w:div w:id="1929852138">
              <w:marLeft w:val="0"/>
              <w:marRight w:val="0"/>
              <w:marTop w:val="0"/>
              <w:marBottom w:val="0"/>
              <w:divBdr>
                <w:top w:val="none" w:sz="0" w:space="0" w:color="auto"/>
                <w:left w:val="none" w:sz="0" w:space="0" w:color="auto"/>
                <w:bottom w:val="none" w:sz="0" w:space="0" w:color="auto"/>
                <w:right w:val="none" w:sz="0" w:space="0" w:color="auto"/>
              </w:divBdr>
            </w:div>
            <w:div w:id="484009366">
              <w:marLeft w:val="0"/>
              <w:marRight w:val="0"/>
              <w:marTop w:val="0"/>
              <w:marBottom w:val="0"/>
              <w:divBdr>
                <w:top w:val="none" w:sz="0" w:space="0" w:color="auto"/>
                <w:left w:val="none" w:sz="0" w:space="0" w:color="auto"/>
                <w:bottom w:val="none" w:sz="0" w:space="0" w:color="auto"/>
                <w:right w:val="none" w:sz="0" w:space="0" w:color="auto"/>
              </w:divBdr>
            </w:div>
            <w:div w:id="1214266670">
              <w:marLeft w:val="0"/>
              <w:marRight w:val="0"/>
              <w:marTop w:val="0"/>
              <w:marBottom w:val="0"/>
              <w:divBdr>
                <w:top w:val="none" w:sz="0" w:space="0" w:color="auto"/>
                <w:left w:val="none" w:sz="0" w:space="0" w:color="auto"/>
                <w:bottom w:val="none" w:sz="0" w:space="0" w:color="auto"/>
                <w:right w:val="none" w:sz="0" w:space="0" w:color="auto"/>
              </w:divBdr>
            </w:div>
            <w:div w:id="892889527">
              <w:marLeft w:val="0"/>
              <w:marRight w:val="0"/>
              <w:marTop w:val="0"/>
              <w:marBottom w:val="0"/>
              <w:divBdr>
                <w:top w:val="none" w:sz="0" w:space="0" w:color="auto"/>
                <w:left w:val="none" w:sz="0" w:space="0" w:color="auto"/>
                <w:bottom w:val="none" w:sz="0" w:space="0" w:color="auto"/>
                <w:right w:val="none" w:sz="0" w:space="0" w:color="auto"/>
              </w:divBdr>
            </w:div>
            <w:div w:id="1104107566">
              <w:marLeft w:val="0"/>
              <w:marRight w:val="0"/>
              <w:marTop w:val="0"/>
              <w:marBottom w:val="0"/>
              <w:divBdr>
                <w:top w:val="none" w:sz="0" w:space="0" w:color="auto"/>
                <w:left w:val="none" w:sz="0" w:space="0" w:color="auto"/>
                <w:bottom w:val="none" w:sz="0" w:space="0" w:color="auto"/>
                <w:right w:val="none" w:sz="0" w:space="0" w:color="auto"/>
              </w:divBdr>
            </w:div>
            <w:div w:id="283122916">
              <w:marLeft w:val="0"/>
              <w:marRight w:val="0"/>
              <w:marTop w:val="0"/>
              <w:marBottom w:val="0"/>
              <w:divBdr>
                <w:top w:val="none" w:sz="0" w:space="0" w:color="auto"/>
                <w:left w:val="none" w:sz="0" w:space="0" w:color="auto"/>
                <w:bottom w:val="none" w:sz="0" w:space="0" w:color="auto"/>
                <w:right w:val="none" w:sz="0" w:space="0" w:color="auto"/>
              </w:divBdr>
            </w:div>
            <w:div w:id="1413969299">
              <w:marLeft w:val="0"/>
              <w:marRight w:val="0"/>
              <w:marTop w:val="0"/>
              <w:marBottom w:val="0"/>
              <w:divBdr>
                <w:top w:val="none" w:sz="0" w:space="0" w:color="auto"/>
                <w:left w:val="none" w:sz="0" w:space="0" w:color="auto"/>
                <w:bottom w:val="none" w:sz="0" w:space="0" w:color="auto"/>
                <w:right w:val="none" w:sz="0" w:space="0" w:color="auto"/>
              </w:divBdr>
            </w:div>
            <w:div w:id="706102130">
              <w:marLeft w:val="0"/>
              <w:marRight w:val="0"/>
              <w:marTop w:val="0"/>
              <w:marBottom w:val="0"/>
              <w:divBdr>
                <w:top w:val="none" w:sz="0" w:space="0" w:color="auto"/>
                <w:left w:val="none" w:sz="0" w:space="0" w:color="auto"/>
                <w:bottom w:val="none" w:sz="0" w:space="0" w:color="auto"/>
                <w:right w:val="none" w:sz="0" w:space="0" w:color="auto"/>
              </w:divBdr>
            </w:div>
            <w:div w:id="2070110068">
              <w:marLeft w:val="0"/>
              <w:marRight w:val="0"/>
              <w:marTop w:val="0"/>
              <w:marBottom w:val="0"/>
              <w:divBdr>
                <w:top w:val="none" w:sz="0" w:space="0" w:color="auto"/>
                <w:left w:val="none" w:sz="0" w:space="0" w:color="auto"/>
                <w:bottom w:val="none" w:sz="0" w:space="0" w:color="auto"/>
                <w:right w:val="none" w:sz="0" w:space="0" w:color="auto"/>
              </w:divBdr>
            </w:div>
            <w:div w:id="428739852">
              <w:marLeft w:val="0"/>
              <w:marRight w:val="0"/>
              <w:marTop w:val="0"/>
              <w:marBottom w:val="0"/>
              <w:divBdr>
                <w:top w:val="none" w:sz="0" w:space="0" w:color="auto"/>
                <w:left w:val="none" w:sz="0" w:space="0" w:color="auto"/>
                <w:bottom w:val="none" w:sz="0" w:space="0" w:color="auto"/>
                <w:right w:val="none" w:sz="0" w:space="0" w:color="auto"/>
              </w:divBdr>
            </w:div>
            <w:div w:id="229733190">
              <w:marLeft w:val="0"/>
              <w:marRight w:val="0"/>
              <w:marTop w:val="0"/>
              <w:marBottom w:val="0"/>
              <w:divBdr>
                <w:top w:val="none" w:sz="0" w:space="0" w:color="auto"/>
                <w:left w:val="none" w:sz="0" w:space="0" w:color="auto"/>
                <w:bottom w:val="none" w:sz="0" w:space="0" w:color="auto"/>
                <w:right w:val="none" w:sz="0" w:space="0" w:color="auto"/>
              </w:divBdr>
            </w:div>
            <w:div w:id="1576891030">
              <w:marLeft w:val="0"/>
              <w:marRight w:val="0"/>
              <w:marTop w:val="0"/>
              <w:marBottom w:val="0"/>
              <w:divBdr>
                <w:top w:val="none" w:sz="0" w:space="0" w:color="auto"/>
                <w:left w:val="none" w:sz="0" w:space="0" w:color="auto"/>
                <w:bottom w:val="none" w:sz="0" w:space="0" w:color="auto"/>
                <w:right w:val="none" w:sz="0" w:space="0" w:color="auto"/>
              </w:divBdr>
            </w:div>
            <w:div w:id="343436650">
              <w:marLeft w:val="0"/>
              <w:marRight w:val="0"/>
              <w:marTop w:val="0"/>
              <w:marBottom w:val="0"/>
              <w:divBdr>
                <w:top w:val="none" w:sz="0" w:space="0" w:color="auto"/>
                <w:left w:val="none" w:sz="0" w:space="0" w:color="auto"/>
                <w:bottom w:val="none" w:sz="0" w:space="0" w:color="auto"/>
                <w:right w:val="none" w:sz="0" w:space="0" w:color="auto"/>
              </w:divBdr>
            </w:div>
            <w:div w:id="369767587">
              <w:marLeft w:val="0"/>
              <w:marRight w:val="0"/>
              <w:marTop w:val="0"/>
              <w:marBottom w:val="0"/>
              <w:divBdr>
                <w:top w:val="none" w:sz="0" w:space="0" w:color="auto"/>
                <w:left w:val="none" w:sz="0" w:space="0" w:color="auto"/>
                <w:bottom w:val="none" w:sz="0" w:space="0" w:color="auto"/>
                <w:right w:val="none" w:sz="0" w:space="0" w:color="auto"/>
              </w:divBdr>
            </w:div>
            <w:div w:id="1840924270">
              <w:marLeft w:val="0"/>
              <w:marRight w:val="0"/>
              <w:marTop w:val="0"/>
              <w:marBottom w:val="0"/>
              <w:divBdr>
                <w:top w:val="none" w:sz="0" w:space="0" w:color="auto"/>
                <w:left w:val="none" w:sz="0" w:space="0" w:color="auto"/>
                <w:bottom w:val="none" w:sz="0" w:space="0" w:color="auto"/>
                <w:right w:val="none" w:sz="0" w:space="0" w:color="auto"/>
              </w:divBdr>
            </w:div>
            <w:div w:id="360592605">
              <w:marLeft w:val="0"/>
              <w:marRight w:val="0"/>
              <w:marTop w:val="0"/>
              <w:marBottom w:val="0"/>
              <w:divBdr>
                <w:top w:val="none" w:sz="0" w:space="0" w:color="auto"/>
                <w:left w:val="none" w:sz="0" w:space="0" w:color="auto"/>
                <w:bottom w:val="none" w:sz="0" w:space="0" w:color="auto"/>
                <w:right w:val="none" w:sz="0" w:space="0" w:color="auto"/>
              </w:divBdr>
            </w:div>
            <w:div w:id="396978434">
              <w:marLeft w:val="0"/>
              <w:marRight w:val="0"/>
              <w:marTop w:val="0"/>
              <w:marBottom w:val="0"/>
              <w:divBdr>
                <w:top w:val="none" w:sz="0" w:space="0" w:color="auto"/>
                <w:left w:val="none" w:sz="0" w:space="0" w:color="auto"/>
                <w:bottom w:val="none" w:sz="0" w:space="0" w:color="auto"/>
                <w:right w:val="none" w:sz="0" w:space="0" w:color="auto"/>
              </w:divBdr>
            </w:div>
            <w:div w:id="255528734">
              <w:marLeft w:val="0"/>
              <w:marRight w:val="0"/>
              <w:marTop w:val="0"/>
              <w:marBottom w:val="0"/>
              <w:divBdr>
                <w:top w:val="none" w:sz="0" w:space="0" w:color="auto"/>
                <w:left w:val="none" w:sz="0" w:space="0" w:color="auto"/>
                <w:bottom w:val="none" w:sz="0" w:space="0" w:color="auto"/>
                <w:right w:val="none" w:sz="0" w:space="0" w:color="auto"/>
              </w:divBdr>
            </w:div>
            <w:div w:id="2084595653">
              <w:marLeft w:val="0"/>
              <w:marRight w:val="0"/>
              <w:marTop w:val="0"/>
              <w:marBottom w:val="0"/>
              <w:divBdr>
                <w:top w:val="none" w:sz="0" w:space="0" w:color="auto"/>
                <w:left w:val="none" w:sz="0" w:space="0" w:color="auto"/>
                <w:bottom w:val="none" w:sz="0" w:space="0" w:color="auto"/>
                <w:right w:val="none" w:sz="0" w:space="0" w:color="auto"/>
              </w:divBdr>
            </w:div>
            <w:div w:id="115803406">
              <w:marLeft w:val="0"/>
              <w:marRight w:val="0"/>
              <w:marTop w:val="0"/>
              <w:marBottom w:val="0"/>
              <w:divBdr>
                <w:top w:val="none" w:sz="0" w:space="0" w:color="auto"/>
                <w:left w:val="none" w:sz="0" w:space="0" w:color="auto"/>
                <w:bottom w:val="none" w:sz="0" w:space="0" w:color="auto"/>
                <w:right w:val="none" w:sz="0" w:space="0" w:color="auto"/>
              </w:divBdr>
            </w:div>
            <w:div w:id="1934778993">
              <w:marLeft w:val="0"/>
              <w:marRight w:val="0"/>
              <w:marTop w:val="0"/>
              <w:marBottom w:val="0"/>
              <w:divBdr>
                <w:top w:val="none" w:sz="0" w:space="0" w:color="auto"/>
                <w:left w:val="none" w:sz="0" w:space="0" w:color="auto"/>
                <w:bottom w:val="none" w:sz="0" w:space="0" w:color="auto"/>
                <w:right w:val="none" w:sz="0" w:space="0" w:color="auto"/>
              </w:divBdr>
            </w:div>
            <w:div w:id="715662874">
              <w:marLeft w:val="0"/>
              <w:marRight w:val="0"/>
              <w:marTop w:val="0"/>
              <w:marBottom w:val="0"/>
              <w:divBdr>
                <w:top w:val="none" w:sz="0" w:space="0" w:color="auto"/>
                <w:left w:val="none" w:sz="0" w:space="0" w:color="auto"/>
                <w:bottom w:val="none" w:sz="0" w:space="0" w:color="auto"/>
                <w:right w:val="none" w:sz="0" w:space="0" w:color="auto"/>
              </w:divBdr>
            </w:div>
            <w:div w:id="1080175018">
              <w:marLeft w:val="0"/>
              <w:marRight w:val="0"/>
              <w:marTop w:val="0"/>
              <w:marBottom w:val="0"/>
              <w:divBdr>
                <w:top w:val="none" w:sz="0" w:space="0" w:color="auto"/>
                <w:left w:val="none" w:sz="0" w:space="0" w:color="auto"/>
                <w:bottom w:val="none" w:sz="0" w:space="0" w:color="auto"/>
                <w:right w:val="none" w:sz="0" w:space="0" w:color="auto"/>
              </w:divBdr>
            </w:div>
            <w:div w:id="1714504145">
              <w:marLeft w:val="0"/>
              <w:marRight w:val="0"/>
              <w:marTop w:val="0"/>
              <w:marBottom w:val="0"/>
              <w:divBdr>
                <w:top w:val="none" w:sz="0" w:space="0" w:color="auto"/>
                <w:left w:val="none" w:sz="0" w:space="0" w:color="auto"/>
                <w:bottom w:val="none" w:sz="0" w:space="0" w:color="auto"/>
                <w:right w:val="none" w:sz="0" w:space="0" w:color="auto"/>
              </w:divBdr>
            </w:div>
            <w:div w:id="2082175283">
              <w:marLeft w:val="0"/>
              <w:marRight w:val="0"/>
              <w:marTop w:val="0"/>
              <w:marBottom w:val="0"/>
              <w:divBdr>
                <w:top w:val="none" w:sz="0" w:space="0" w:color="auto"/>
                <w:left w:val="none" w:sz="0" w:space="0" w:color="auto"/>
                <w:bottom w:val="none" w:sz="0" w:space="0" w:color="auto"/>
                <w:right w:val="none" w:sz="0" w:space="0" w:color="auto"/>
              </w:divBdr>
            </w:div>
            <w:div w:id="1015688558">
              <w:marLeft w:val="0"/>
              <w:marRight w:val="0"/>
              <w:marTop w:val="0"/>
              <w:marBottom w:val="0"/>
              <w:divBdr>
                <w:top w:val="none" w:sz="0" w:space="0" w:color="auto"/>
                <w:left w:val="none" w:sz="0" w:space="0" w:color="auto"/>
                <w:bottom w:val="none" w:sz="0" w:space="0" w:color="auto"/>
                <w:right w:val="none" w:sz="0" w:space="0" w:color="auto"/>
              </w:divBdr>
            </w:div>
            <w:div w:id="1521314950">
              <w:marLeft w:val="0"/>
              <w:marRight w:val="0"/>
              <w:marTop w:val="0"/>
              <w:marBottom w:val="0"/>
              <w:divBdr>
                <w:top w:val="none" w:sz="0" w:space="0" w:color="auto"/>
                <w:left w:val="none" w:sz="0" w:space="0" w:color="auto"/>
                <w:bottom w:val="none" w:sz="0" w:space="0" w:color="auto"/>
                <w:right w:val="none" w:sz="0" w:space="0" w:color="auto"/>
              </w:divBdr>
            </w:div>
            <w:div w:id="2030376814">
              <w:marLeft w:val="0"/>
              <w:marRight w:val="0"/>
              <w:marTop w:val="0"/>
              <w:marBottom w:val="0"/>
              <w:divBdr>
                <w:top w:val="none" w:sz="0" w:space="0" w:color="auto"/>
                <w:left w:val="none" w:sz="0" w:space="0" w:color="auto"/>
                <w:bottom w:val="none" w:sz="0" w:space="0" w:color="auto"/>
                <w:right w:val="none" w:sz="0" w:space="0" w:color="auto"/>
              </w:divBdr>
            </w:div>
            <w:div w:id="1869097483">
              <w:marLeft w:val="0"/>
              <w:marRight w:val="0"/>
              <w:marTop w:val="0"/>
              <w:marBottom w:val="0"/>
              <w:divBdr>
                <w:top w:val="none" w:sz="0" w:space="0" w:color="auto"/>
                <w:left w:val="none" w:sz="0" w:space="0" w:color="auto"/>
                <w:bottom w:val="none" w:sz="0" w:space="0" w:color="auto"/>
                <w:right w:val="none" w:sz="0" w:space="0" w:color="auto"/>
              </w:divBdr>
            </w:div>
            <w:div w:id="136456143">
              <w:marLeft w:val="0"/>
              <w:marRight w:val="0"/>
              <w:marTop w:val="0"/>
              <w:marBottom w:val="0"/>
              <w:divBdr>
                <w:top w:val="none" w:sz="0" w:space="0" w:color="auto"/>
                <w:left w:val="none" w:sz="0" w:space="0" w:color="auto"/>
                <w:bottom w:val="none" w:sz="0" w:space="0" w:color="auto"/>
                <w:right w:val="none" w:sz="0" w:space="0" w:color="auto"/>
              </w:divBdr>
            </w:div>
            <w:div w:id="1461149644">
              <w:marLeft w:val="0"/>
              <w:marRight w:val="0"/>
              <w:marTop w:val="0"/>
              <w:marBottom w:val="0"/>
              <w:divBdr>
                <w:top w:val="none" w:sz="0" w:space="0" w:color="auto"/>
                <w:left w:val="none" w:sz="0" w:space="0" w:color="auto"/>
                <w:bottom w:val="none" w:sz="0" w:space="0" w:color="auto"/>
                <w:right w:val="none" w:sz="0" w:space="0" w:color="auto"/>
              </w:divBdr>
            </w:div>
            <w:div w:id="730082190">
              <w:marLeft w:val="0"/>
              <w:marRight w:val="0"/>
              <w:marTop w:val="0"/>
              <w:marBottom w:val="0"/>
              <w:divBdr>
                <w:top w:val="none" w:sz="0" w:space="0" w:color="auto"/>
                <w:left w:val="none" w:sz="0" w:space="0" w:color="auto"/>
                <w:bottom w:val="none" w:sz="0" w:space="0" w:color="auto"/>
                <w:right w:val="none" w:sz="0" w:space="0" w:color="auto"/>
              </w:divBdr>
            </w:div>
            <w:div w:id="2143888971">
              <w:marLeft w:val="0"/>
              <w:marRight w:val="0"/>
              <w:marTop w:val="0"/>
              <w:marBottom w:val="0"/>
              <w:divBdr>
                <w:top w:val="none" w:sz="0" w:space="0" w:color="auto"/>
                <w:left w:val="none" w:sz="0" w:space="0" w:color="auto"/>
                <w:bottom w:val="none" w:sz="0" w:space="0" w:color="auto"/>
                <w:right w:val="none" w:sz="0" w:space="0" w:color="auto"/>
              </w:divBdr>
            </w:div>
            <w:div w:id="764959980">
              <w:marLeft w:val="0"/>
              <w:marRight w:val="0"/>
              <w:marTop w:val="0"/>
              <w:marBottom w:val="0"/>
              <w:divBdr>
                <w:top w:val="none" w:sz="0" w:space="0" w:color="auto"/>
                <w:left w:val="none" w:sz="0" w:space="0" w:color="auto"/>
                <w:bottom w:val="none" w:sz="0" w:space="0" w:color="auto"/>
                <w:right w:val="none" w:sz="0" w:space="0" w:color="auto"/>
              </w:divBdr>
            </w:div>
            <w:div w:id="1973709391">
              <w:marLeft w:val="0"/>
              <w:marRight w:val="0"/>
              <w:marTop w:val="0"/>
              <w:marBottom w:val="0"/>
              <w:divBdr>
                <w:top w:val="none" w:sz="0" w:space="0" w:color="auto"/>
                <w:left w:val="none" w:sz="0" w:space="0" w:color="auto"/>
                <w:bottom w:val="none" w:sz="0" w:space="0" w:color="auto"/>
                <w:right w:val="none" w:sz="0" w:space="0" w:color="auto"/>
              </w:divBdr>
            </w:div>
            <w:div w:id="150370472">
              <w:marLeft w:val="0"/>
              <w:marRight w:val="0"/>
              <w:marTop w:val="0"/>
              <w:marBottom w:val="0"/>
              <w:divBdr>
                <w:top w:val="none" w:sz="0" w:space="0" w:color="auto"/>
                <w:left w:val="none" w:sz="0" w:space="0" w:color="auto"/>
                <w:bottom w:val="none" w:sz="0" w:space="0" w:color="auto"/>
                <w:right w:val="none" w:sz="0" w:space="0" w:color="auto"/>
              </w:divBdr>
            </w:div>
            <w:div w:id="1848598851">
              <w:marLeft w:val="0"/>
              <w:marRight w:val="0"/>
              <w:marTop w:val="0"/>
              <w:marBottom w:val="0"/>
              <w:divBdr>
                <w:top w:val="none" w:sz="0" w:space="0" w:color="auto"/>
                <w:left w:val="none" w:sz="0" w:space="0" w:color="auto"/>
                <w:bottom w:val="none" w:sz="0" w:space="0" w:color="auto"/>
                <w:right w:val="none" w:sz="0" w:space="0" w:color="auto"/>
              </w:divBdr>
            </w:div>
            <w:div w:id="1914200446">
              <w:marLeft w:val="0"/>
              <w:marRight w:val="0"/>
              <w:marTop w:val="0"/>
              <w:marBottom w:val="0"/>
              <w:divBdr>
                <w:top w:val="none" w:sz="0" w:space="0" w:color="auto"/>
                <w:left w:val="none" w:sz="0" w:space="0" w:color="auto"/>
                <w:bottom w:val="none" w:sz="0" w:space="0" w:color="auto"/>
                <w:right w:val="none" w:sz="0" w:space="0" w:color="auto"/>
              </w:divBdr>
            </w:div>
            <w:div w:id="850949061">
              <w:marLeft w:val="0"/>
              <w:marRight w:val="0"/>
              <w:marTop w:val="0"/>
              <w:marBottom w:val="0"/>
              <w:divBdr>
                <w:top w:val="none" w:sz="0" w:space="0" w:color="auto"/>
                <w:left w:val="none" w:sz="0" w:space="0" w:color="auto"/>
                <w:bottom w:val="none" w:sz="0" w:space="0" w:color="auto"/>
                <w:right w:val="none" w:sz="0" w:space="0" w:color="auto"/>
              </w:divBdr>
            </w:div>
            <w:div w:id="2024237667">
              <w:marLeft w:val="0"/>
              <w:marRight w:val="0"/>
              <w:marTop w:val="0"/>
              <w:marBottom w:val="0"/>
              <w:divBdr>
                <w:top w:val="none" w:sz="0" w:space="0" w:color="auto"/>
                <w:left w:val="none" w:sz="0" w:space="0" w:color="auto"/>
                <w:bottom w:val="none" w:sz="0" w:space="0" w:color="auto"/>
                <w:right w:val="none" w:sz="0" w:space="0" w:color="auto"/>
              </w:divBdr>
            </w:div>
            <w:div w:id="173417882">
              <w:marLeft w:val="0"/>
              <w:marRight w:val="0"/>
              <w:marTop w:val="0"/>
              <w:marBottom w:val="0"/>
              <w:divBdr>
                <w:top w:val="none" w:sz="0" w:space="0" w:color="auto"/>
                <w:left w:val="none" w:sz="0" w:space="0" w:color="auto"/>
                <w:bottom w:val="none" w:sz="0" w:space="0" w:color="auto"/>
                <w:right w:val="none" w:sz="0" w:space="0" w:color="auto"/>
              </w:divBdr>
            </w:div>
            <w:div w:id="171265676">
              <w:marLeft w:val="0"/>
              <w:marRight w:val="0"/>
              <w:marTop w:val="0"/>
              <w:marBottom w:val="0"/>
              <w:divBdr>
                <w:top w:val="none" w:sz="0" w:space="0" w:color="auto"/>
                <w:left w:val="none" w:sz="0" w:space="0" w:color="auto"/>
                <w:bottom w:val="none" w:sz="0" w:space="0" w:color="auto"/>
                <w:right w:val="none" w:sz="0" w:space="0" w:color="auto"/>
              </w:divBdr>
            </w:div>
            <w:div w:id="16586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842">
      <w:bodyDiv w:val="1"/>
      <w:marLeft w:val="0"/>
      <w:marRight w:val="0"/>
      <w:marTop w:val="0"/>
      <w:marBottom w:val="0"/>
      <w:divBdr>
        <w:top w:val="none" w:sz="0" w:space="0" w:color="auto"/>
        <w:left w:val="none" w:sz="0" w:space="0" w:color="auto"/>
        <w:bottom w:val="none" w:sz="0" w:space="0" w:color="auto"/>
        <w:right w:val="none" w:sz="0" w:space="0" w:color="auto"/>
      </w:divBdr>
    </w:div>
    <w:div w:id="1342774829">
      <w:bodyDiv w:val="1"/>
      <w:marLeft w:val="0"/>
      <w:marRight w:val="0"/>
      <w:marTop w:val="0"/>
      <w:marBottom w:val="0"/>
      <w:divBdr>
        <w:top w:val="none" w:sz="0" w:space="0" w:color="auto"/>
        <w:left w:val="none" w:sz="0" w:space="0" w:color="auto"/>
        <w:bottom w:val="none" w:sz="0" w:space="0" w:color="auto"/>
        <w:right w:val="none" w:sz="0" w:space="0" w:color="auto"/>
      </w:divBdr>
    </w:div>
    <w:div w:id="1563322769">
      <w:bodyDiv w:val="1"/>
      <w:marLeft w:val="0"/>
      <w:marRight w:val="0"/>
      <w:marTop w:val="0"/>
      <w:marBottom w:val="0"/>
      <w:divBdr>
        <w:top w:val="none" w:sz="0" w:space="0" w:color="auto"/>
        <w:left w:val="none" w:sz="0" w:space="0" w:color="auto"/>
        <w:bottom w:val="none" w:sz="0" w:space="0" w:color="auto"/>
        <w:right w:val="none" w:sz="0" w:space="0" w:color="auto"/>
      </w:divBdr>
      <w:divsChild>
        <w:div w:id="2099130430">
          <w:marLeft w:val="0"/>
          <w:marRight w:val="0"/>
          <w:marTop w:val="0"/>
          <w:marBottom w:val="0"/>
          <w:divBdr>
            <w:top w:val="none" w:sz="0" w:space="0" w:color="auto"/>
            <w:left w:val="none" w:sz="0" w:space="0" w:color="auto"/>
            <w:bottom w:val="none" w:sz="0" w:space="0" w:color="auto"/>
            <w:right w:val="none" w:sz="0" w:space="0" w:color="auto"/>
          </w:divBdr>
          <w:divsChild>
            <w:div w:id="79377984">
              <w:marLeft w:val="0"/>
              <w:marRight w:val="0"/>
              <w:marTop w:val="0"/>
              <w:marBottom w:val="0"/>
              <w:divBdr>
                <w:top w:val="none" w:sz="0" w:space="0" w:color="auto"/>
                <w:left w:val="none" w:sz="0" w:space="0" w:color="auto"/>
                <w:bottom w:val="none" w:sz="0" w:space="0" w:color="auto"/>
                <w:right w:val="none" w:sz="0" w:space="0" w:color="auto"/>
              </w:divBdr>
            </w:div>
            <w:div w:id="1434399072">
              <w:marLeft w:val="0"/>
              <w:marRight w:val="0"/>
              <w:marTop w:val="0"/>
              <w:marBottom w:val="0"/>
              <w:divBdr>
                <w:top w:val="none" w:sz="0" w:space="0" w:color="auto"/>
                <w:left w:val="none" w:sz="0" w:space="0" w:color="auto"/>
                <w:bottom w:val="none" w:sz="0" w:space="0" w:color="auto"/>
                <w:right w:val="none" w:sz="0" w:space="0" w:color="auto"/>
              </w:divBdr>
            </w:div>
            <w:div w:id="939146710">
              <w:marLeft w:val="0"/>
              <w:marRight w:val="0"/>
              <w:marTop w:val="0"/>
              <w:marBottom w:val="0"/>
              <w:divBdr>
                <w:top w:val="none" w:sz="0" w:space="0" w:color="auto"/>
                <w:left w:val="none" w:sz="0" w:space="0" w:color="auto"/>
                <w:bottom w:val="none" w:sz="0" w:space="0" w:color="auto"/>
                <w:right w:val="none" w:sz="0" w:space="0" w:color="auto"/>
              </w:divBdr>
            </w:div>
            <w:div w:id="1737359601">
              <w:marLeft w:val="0"/>
              <w:marRight w:val="0"/>
              <w:marTop w:val="0"/>
              <w:marBottom w:val="0"/>
              <w:divBdr>
                <w:top w:val="none" w:sz="0" w:space="0" w:color="auto"/>
                <w:left w:val="none" w:sz="0" w:space="0" w:color="auto"/>
                <w:bottom w:val="none" w:sz="0" w:space="0" w:color="auto"/>
                <w:right w:val="none" w:sz="0" w:space="0" w:color="auto"/>
              </w:divBdr>
            </w:div>
            <w:div w:id="437332008">
              <w:marLeft w:val="0"/>
              <w:marRight w:val="0"/>
              <w:marTop w:val="0"/>
              <w:marBottom w:val="0"/>
              <w:divBdr>
                <w:top w:val="none" w:sz="0" w:space="0" w:color="auto"/>
                <w:left w:val="none" w:sz="0" w:space="0" w:color="auto"/>
                <w:bottom w:val="none" w:sz="0" w:space="0" w:color="auto"/>
                <w:right w:val="none" w:sz="0" w:space="0" w:color="auto"/>
              </w:divBdr>
            </w:div>
            <w:div w:id="432478849">
              <w:marLeft w:val="0"/>
              <w:marRight w:val="0"/>
              <w:marTop w:val="0"/>
              <w:marBottom w:val="0"/>
              <w:divBdr>
                <w:top w:val="none" w:sz="0" w:space="0" w:color="auto"/>
                <w:left w:val="none" w:sz="0" w:space="0" w:color="auto"/>
                <w:bottom w:val="none" w:sz="0" w:space="0" w:color="auto"/>
                <w:right w:val="none" w:sz="0" w:space="0" w:color="auto"/>
              </w:divBdr>
            </w:div>
            <w:div w:id="1563590215">
              <w:marLeft w:val="0"/>
              <w:marRight w:val="0"/>
              <w:marTop w:val="0"/>
              <w:marBottom w:val="0"/>
              <w:divBdr>
                <w:top w:val="none" w:sz="0" w:space="0" w:color="auto"/>
                <w:left w:val="none" w:sz="0" w:space="0" w:color="auto"/>
                <w:bottom w:val="none" w:sz="0" w:space="0" w:color="auto"/>
                <w:right w:val="none" w:sz="0" w:space="0" w:color="auto"/>
              </w:divBdr>
            </w:div>
            <w:div w:id="348413007">
              <w:marLeft w:val="0"/>
              <w:marRight w:val="0"/>
              <w:marTop w:val="0"/>
              <w:marBottom w:val="0"/>
              <w:divBdr>
                <w:top w:val="none" w:sz="0" w:space="0" w:color="auto"/>
                <w:left w:val="none" w:sz="0" w:space="0" w:color="auto"/>
                <w:bottom w:val="none" w:sz="0" w:space="0" w:color="auto"/>
                <w:right w:val="none" w:sz="0" w:space="0" w:color="auto"/>
              </w:divBdr>
            </w:div>
            <w:div w:id="1559197736">
              <w:marLeft w:val="0"/>
              <w:marRight w:val="0"/>
              <w:marTop w:val="0"/>
              <w:marBottom w:val="0"/>
              <w:divBdr>
                <w:top w:val="none" w:sz="0" w:space="0" w:color="auto"/>
                <w:left w:val="none" w:sz="0" w:space="0" w:color="auto"/>
                <w:bottom w:val="none" w:sz="0" w:space="0" w:color="auto"/>
                <w:right w:val="none" w:sz="0" w:space="0" w:color="auto"/>
              </w:divBdr>
            </w:div>
            <w:div w:id="1165510649">
              <w:marLeft w:val="0"/>
              <w:marRight w:val="0"/>
              <w:marTop w:val="0"/>
              <w:marBottom w:val="0"/>
              <w:divBdr>
                <w:top w:val="none" w:sz="0" w:space="0" w:color="auto"/>
                <w:left w:val="none" w:sz="0" w:space="0" w:color="auto"/>
                <w:bottom w:val="none" w:sz="0" w:space="0" w:color="auto"/>
                <w:right w:val="none" w:sz="0" w:space="0" w:color="auto"/>
              </w:divBdr>
            </w:div>
            <w:div w:id="1230576123">
              <w:marLeft w:val="0"/>
              <w:marRight w:val="0"/>
              <w:marTop w:val="0"/>
              <w:marBottom w:val="0"/>
              <w:divBdr>
                <w:top w:val="none" w:sz="0" w:space="0" w:color="auto"/>
                <w:left w:val="none" w:sz="0" w:space="0" w:color="auto"/>
                <w:bottom w:val="none" w:sz="0" w:space="0" w:color="auto"/>
                <w:right w:val="none" w:sz="0" w:space="0" w:color="auto"/>
              </w:divBdr>
            </w:div>
            <w:div w:id="1077484926">
              <w:marLeft w:val="0"/>
              <w:marRight w:val="0"/>
              <w:marTop w:val="0"/>
              <w:marBottom w:val="0"/>
              <w:divBdr>
                <w:top w:val="none" w:sz="0" w:space="0" w:color="auto"/>
                <w:left w:val="none" w:sz="0" w:space="0" w:color="auto"/>
                <w:bottom w:val="none" w:sz="0" w:space="0" w:color="auto"/>
                <w:right w:val="none" w:sz="0" w:space="0" w:color="auto"/>
              </w:divBdr>
            </w:div>
            <w:div w:id="1775860082">
              <w:marLeft w:val="0"/>
              <w:marRight w:val="0"/>
              <w:marTop w:val="0"/>
              <w:marBottom w:val="0"/>
              <w:divBdr>
                <w:top w:val="none" w:sz="0" w:space="0" w:color="auto"/>
                <w:left w:val="none" w:sz="0" w:space="0" w:color="auto"/>
                <w:bottom w:val="none" w:sz="0" w:space="0" w:color="auto"/>
                <w:right w:val="none" w:sz="0" w:space="0" w:color="auto"/>
              </w:divBdr>
            </w:div>
            <w:div w:id="919095391">
              <w:marLeft w:val="0"/>
              <w:marRight w:val="0"/>
              <w:marTop w:val="0"/>
              <w:marBottom w:val="0"/>
              <w:divBdr>
                <w:top w:val="none" w:sz="0" w:space="0" w:color="auto"/>
                <w:left w:val="none" w:sz="0" w:space="0" w:color="auto"/>
                <w:bottom w:val="none" w:sz="0" w:space="0" w:color="auto"/>
                <w:right w:val="none" w:sz="0" w:space="0" w:color="auto"/>
              </w:divBdr>
            </w:div>
            <w:div w:id="1902596600">
              <w:marLeft w:val="0"/>
              <w:marRight w:val="0"/>
              <w:marTop w:val="0"/>
              <w:marBottom w:val="0"/>
              <w:divBdr>
                <w:top w:val="none" w:sz="0" w:space="0" w:color="auto"/>
                <w:left w:val="none" w:sz="0" w:space="0" w:color="auto"/>
                <w:bottom w:val="none" w:sz="0" w:space="0" w:color="auto"/>
                <w:right w:val="none" w:sz="0" w:space="0" w:color="auto"/>
              </w:divBdr>
            </w:div>
            <w:div w:id="737629735">
              <w:marLeft w:val="0"/>
              <w:marRight w:val="0"/>
              <w:marTop w:val="0"/>
              <w:marBottom w:val="0"/>
              <w:divBdr>
                <w:top w:val="none" w:sz="0" w:space="0" w:color="auto"/>
                <w:left w:val="none" w:sz="0" w:space="0" w:color="auto"/>
                <w:bottom w:val="none" w:sz="0" w:space="0" w:color="auto"/>
                <w:right w:val="none" w:sz="0" w:space="0" w:color="auto"/>
              </w:divBdr>
            </w:div>
            <w:div w:id="691226039">
              <w:marLeft w:val="0"/>
              <w:marRight w:val="0"/>
              <w:marTop w:val="0"/>
              <w:marBottom w:val="0"/>
              <w:divBdr>
                <w:top w:val="none" w:sz="0" w:space="0" w:color="auto"/>
                <w:left w:val="none" w:sz="0" w:space="0" w:color="auto"/>
                <w:bottom w:val="none" w:sz="0" w:space="0" w:color="auto"/>
                <w:right w:val="none" w:sz="0" w:space="0" w:color="auto"/>
              </w:divBdr>
            </w:div>
            <w:div w:id="469714343">
              <w:marLeft w:val="0"/>
              <w:marRight w:val="0"/>
              <w:marTop w:val="0"/>
              <w:marBottom w:val="0"/>
              <w:divBdr>
                <w:top w:val="none" w:sz="0" w:space="0" w:color="auto"/>
                <w:left w:val="none" w:sz="0" w:space="0" w:color="auto"/>
                <w:bottom w:val="none" w:sz="0" w:space="0" w:color="auto"/>
                <w:right w:val="none" w:sz="0" w:space="0" w:color="auto"/>
              </w:divBdr>
            </w:div>
            <w:div w:id="1006593575">
              <w:marLeft w:val="0"/>
              <w:marRight w:val="0"/>
              <w:marTop w:val="0"/>
              <w:marBottom w:val="0"/>
              <w:divBdr>
                <w:top w:val="none" w:sz="0" w:space="0" w:color="auto"/>
                <w:left w:val="none" w:sz="0" w:space="0" w:color="auto"/>
                <w:bottom w:val="none" w:sz="0" w:space="0" w:color="auto"/>
                <w:right w:val="none" w:sz="0" w:space="0" w:color="auto"/>
              </w:divBdr>
            </w:div>
            <w:div w:id="463430983">
              <w:marLeft w:val="0"/>
              <w:marRight w:val="0"/>
              <w:marTop w:val="0"/>
              <w:marBottom w:val="0"/>
              <w:divBdr>
                <w:top w:val="none" w:sz="0" w:space="0" w:color="auto"/>
                <w:left w:val="none" w:sz="0" w:space="0" w:color="auto"/>
                <w:bottom w:val="none" w:sz="0" w:space="0" w:color="auto"/>
                <w:right w:val="none" w:sz="0" w:space="0" w:color="auto"/>
              </w:divBdr>
            </w:div>
            <w:div w:id="105389238">
              <w:marLeft w:val="0"/>
              <w:marRight w:val="0"/>
              <w:marTop w:val="0"/>
              <w:marBottom w:val="0"/>
              <w:divBdr>
                <w:top w:val="none" w:sz="0" w:space="0" w:color="auto"/>
                <w:left w:val="none" w:sz="0" w:space="0" w:color="auto"/>
                <w:bottom w:val="none" w:sz="0" w:space="0" w:color="auto"/>
                <w:right w:val="none" w:sz="0" w:space="0" w:color="auto"/>
              </w:divBdr>
            </w:div>
            <w:div w:id="2090493592">
              <w:marLeft w:val="0"/>
              <w:marRight w:val="0"/>
              <w:marTop w:val="0"/>
              <w:marBottom w:val="0"/>
              <w:divBdr>
                <w:top w:val="none" w:sz="0" w:space="0" w:color="auto"/>
                <w:left w:val="none" w:sz="0" w:space="0" w:color="auto"/>
                <w:bottom w:val="none" w:sz="0" w:space="0" w:color="auto"/>
                <w:right w:val="none" w:sz="0" w:space="0" w:color="auto"/>
              </w:divBdr>
            </w:div>
            <w:div w:id="1785415964">
              <w:marLeft w:val="0"/>
              <w:marRight w:val="0"/>
              <w:marTop w:val="0"/>
              <w:marBottom w:val="0"/>
              <w:divBdr>
                <w:top w:val="none" w:sz="0" w:space="0" w:color="auto"/>
                <w:left w:val="none" w:sz="0" w:space="0" w:color="auto"/>
                <w:bottom w:val="none" w:sz="0" w:space="0" w:color="auto"/>
                <w:right w:val="none" w:sz="0" w:space="0" w:color="auto"/>
              </w:divBdr>
            </w:div>
            <w:div w:id="1746685510">
              <w:marLeft w:val="0"/>
              <w:marRight w:val="0"/>
              <w:marTop w:val="0"/>
              <w:marBottom w:val="0"/>
              <w:divBdr>
                <w:top w:val="none" w:sz="0" w:space="0" w:color="auto"/>
                <w:left w:val="none" w:sz="0" w:space="0" w:color="auto"/>
                <w:bottom w:val="none" w:sz="0" w:space="0" w:color="auto"/>
                <w:right w:val="none" w:sz="0" w:space="0" w:color="auto"/>
              </w:divBdr>
            </w:div>
            <w:div w:id="1882016902">
              <w:marLeft w:val="0"/>
              <w:marRight w:val="0"/>
              <w:marTop w:val="0"/>
              <w:marBottom w:val="0"/>
              <w:divBdr>
                <w:top w:val="none" w:sz="0" w:space="0" w:color="auto"/>
                <w:left w:val="none" w:sz="0" w:space="0" w:color="auto"/>
                <w:bottom w:val="none" w:sz="0" w:space="0" w:color="auto"/>
                <w:right w:val="none" w:sz="0" w:space="0" w:color="auto"/>
              </w:divBdr>
            </w:div>
            <w:div w:id="1277522213">
              <w:marLeft w:val="0"/>
              <w:marRight w:val="0"/>
              <w:marTop w:val="0"/>
              <w:marBottom w:val="0"/>
              <w:divBdr>
                <w:top w:val="none" w:sz="0" w:space="0" w:color="auto"/>
                <w:left w:val="none" w:sz="0" w:space="0" w:color="auto"/>
                <w:bottom w:val="none" w:sz="0" w:space="0" w:color="auto"/>
                <w:right w:val="none" w:sz="0" w:space="0" w:color="auto"/>
              </w:divBdr>
            </w:div>
            <w:div w:id="1223248131">
              <w:marLeft w:val="0"/>
              <w:marRight w:val="0"/>
              <w:marTop w:val="0"/>
              <w:marBottom w:val="0"/>
              <w:divBdr>
                <w:top w:val="none" w:sz="0" w:space="0" w:color="auto"/>
                <w:left w:val="none" w:sz="0" w:space="0" w:color="auto"/>
                <w:bottom w:val="none" w:sz="0" w:space="0" w:color="auto"/>
                <w:right w:val="none" w:sz="0" w:space="0" w:color="auto"/>
              </w:divBdr>
            </w:div>
            <w:div w:id="644049320">
              <w:marLeft w:val="0"/>
              <w:marRight w:val="0"/>
              <w:marTop w:val="0"/>
              <w:marBottom w:val="0"/>
              <w:divBdr>
                <w:top w:val="none" w:sz="0" w:space="0" w:color="auto"/>
                <w:left w:val="none" w:sz="0" w:space="0" w:color="auto"/>
                <w:bottom w:val="none" w:sz="0" w:space="0" w:color="auto"/>
                <w:right w:val="none" w:sz="0" w:space="0" w:color="auto"/>
              </w:divBdr>
            </w:div>
            <w:div w:id="6260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7854">
      <w:bodyDiv w:val="1"/>
      <w:marLeft w:val="0"/>
      <w:marRight w:val="0"/>
      <w:marTop w:val="0"/>
      <w:marBottom w:val="0"/>
      <w:divBdr>
        <w:top w:val="none" w:sz="0" w:space="0" w:color="auto"/>
        <w:left w:val="none" w:sz="0" w:space="0" w:color="auto"/>
        <w:bottom w:val="none" w:sz="0" w:space="0" w:color="auto"/>
        <w:right w:val="none" w:sz="0" w:space="0" w:color="auto"/>
      </w:divBdr>
    </w:div>
    <w:div w:id="1865822825">
      <w:bodyDiv w:val="1"/>
      <w:marLeft w:val="0"/>
      <w:marRight w:val="0"/>
      <w:marTop w:val="0"/>
      <w:marBottom w:val="0"/>
      <w:divBdr>
        <w:top w:val="none" w:sz="0" w:space="0" w:color="auto"/>
        <w:left w:val="none" w:sz="0" w:space="0" w:color="auto"/>
        <w:bottom w:val="none" w:sz="0" w:space="0" w:color="auto"/>
        <w:right w:val="none" w:sz="0" w:space="0" w:color="auto"/>
      </w:divBdr>
      <w:divsChild>
        <w:div w:id="1322925657">
          <w:marLeft w:val="0"/>
          <w:marRight w:val="0"/>
          <w:marTop w:val="0"/>
          <w:marBottom w:val="0"/>
          <w:divBdr>
            <w:top w:val="none" w:sz="0" w:space="0" w:color="auto"/>
            <w:left w:val="none" w:sz="0" w:space="0" w:color="auto"/>
            <w:bottom w:val="none" w:sz="0" w:space="0" w:color="auto"/>
            <w:right w:val="none" w:sz="0" w:space="0" w:color="auto"/>
          </w:divBdr>
          <w:divsChild>
            <w:div w:id="684138430">
              <w:marLeft w:val="0"/>
              <w:marRight w:val="0"/>
              <w:marTop w:val="0"/>
              <w:marBottom w:val="0"/>
              <w:divBdr>
                <w:top w:val="none" w:sz="0" w:space="0" w:color="auto"/>
                <w:left w:val="none" w:sz="0" w:space="0" w:color="auto"/>
                <w:bottom w:val="none" w:sz="0" w:space="0" w:color="auto"/>
                <w:right w:val="none" w:sz="0" w:space="0" w:color="auto"/>
              </w:divBdr>
            </w:div>
            <w:div w:id="1552841536">
              <w:marLeft w:val="0"/>
              <w:marRight w:val="0"/>
              <w:marTop w:val="0"/>
              <w:marBottom w:val="0"/>
              <w:divBdr>
                <w:top w:val="none" w:sz="0" w:space="0" w:color="auto"/>
                <w:left w:val="none" w:sz="0" w:space="0" w:color="auto"/>
                <w:bottom w:val="none" w:sz="0" w:space="0" w:color="auto"/>
                <w:right w:val="none" w:sz="0" w:space="0" w:color="auto"/>
              </w:divBdr>
            </w:div>
            <w:div w:id="1895702764">
              <w:marLeft w:val="0"/>
              <w:marRight w:val="0"/>
              <w:marTop w:val="0"/>
              <w:marBottom w:val="0"/>
              <w:divBdr>
                <w:top w:val="none" w:sz="0" w:space="0" w:color="auto"/>
                <w:left w:val="none" w:sz="0" w:space="0" w:color="auto"/>
                <w:bottom w:val="none" w:sz="0" w:space="0" w:color="auto"/>
                <w:right w:val="none" w:sz="0" w:space="0" w:color="auto"/>
              </w:divBdr>
            </w:div>
            <w:div w:id="2102488103">
              <w:marLeft w:val="0"/>
              <w:marRight w:val="0"/>
              <w:marTop w:val="0"/>
              <w:marBottom w:val="0"/>
              <w:divBdr>
                <w:top w:val="none" w:sz="0" w:space="0" w:color="auto"/>
                <w:left w:val="none" w:sz="0" w:space="0" w:color="auto"/>
                <w:bottom w:val="none" w:sz="0" w:space="0" w:color="auto"/>
                <w:right w:val="none" w:sz="0" w:space="0" w:color="auto"/>
              </w:divBdr>
            </w:div>
            <w:div w:id="935133424">
              <w:marLeft w:val="0"/>
              <w:marRight w:val="0"/>
              <w:marTop w:val="0"/>
              <w:marBottom w:val="0"/>
              <w:divBdr>
                <w:top w:val="none" w:sz="0" w:space="0" w:color="auto"/>
                <w:left w:val="none" w:sz="0" w:space="0" w:color="auto"/>
                <w:bottom w:val="none" w:sz="0" w:space="0" w:color="auto"/>
                <w:right w:val="none" w:sz="0" w:space="0" w:color="auto"/>
              </w:divBdr>
            </w:div>
            <w:div w:id="1891913844">
              <w:marLeft w:val="0"/>
              <w:marRight w:val="0"/>
              <w:marTop w:val="0"/>
              <w:marBottom w:val="0"/>
              <w:divBdr>
                <w:top w:val="none" w:sz="0" w:space="0" w:color="auto"/>
                <w:left w:val="none" w:sz="0" w:space="0" w:color="auto"/>
                <w:bottom w:val="none" w:sz="0" w:space="0" w:color="auto"/>
                <w:right w:val="none" w:sz="0" w:space="0" w:color="auto"/>
              </w:divBdr>
            </w:div>
            <w:div w:id="268390193">
              <w:marLeft w:val="0"/>
              <w:marRight w:val="0"/>
              <w:marTop w:val="0"/>
              <w:marBottom w:val="0"/>
              <w:divBdr>
                <w:top w:val="none" w:sz="0" w:space="0" w:color="auto"/>
                <w:left w:val="none" w:sz="0" w:space="0" w:color="auto"/>
                <w:bottom w:val="none" w:sz="0" w:space="0" w:color="auto"/>
                <w:right w:val="none" w:sz="0" w:space="0" w:color="auto"/>
              </w:divBdr>
            </w:div>
            <w:div w:id="876741914">
              <w:marLeft w:val="0"/>
              <w:marRight w:val="0"/>
              <w:marTop w:val="0"/>
              <w:marBottom w:val="0"/>
              <w:divBdr>
                <w:top w:val="none" w:sz="0" w:space="0" w:color="auto"/>
                <w:left w:val="none" w:sz="0" w:space="0" w:color="auto"/>
                <w:bottom w:val="none" w:sz="0" w:space="0" w:color="auto"/>
                <w:right w:val="none" w:sz="0" w:space="0" w:color="auto"/>
              </w:divBdr>
            </w:div>
            <w:div w:id="1276594926">
              <w:marLeft w:val="0"/>
              <w:marRight w:val="0"/>
              <w:marTop w:val="0"/>
              <w:marBottom w:val="0"/>
              <w:divBdr>
                <w:top w:val="none" w:sz="0" w:space="0" w:color="auto"/>
                <w:left w:val="none" w:sz="0" w:space="0" w:color="auto"/>
                <w:bottom w:val="none" w:sz="0" w:space="0" w:color="auto"/>
                <w:right w:val="none" w:sz="0" w:space="0" w:color="auto"/>
              </w:divBdr>
            </w:div>
            <w:div w:id="587006819">
              <w:marLeft w:val="0"/>
              <w:marRight w:val="0"/>
              <w:marTop w:val="0"/>
              <w:marBottom w:val="0"/>
              <w:divBdr>
                <w:top w:val="none" w:sz="0" w:space="0" w:color="auto"/>
                <w:left w:val="none" w:sz="0" w:space="0" w:color="auto"/>
                <w:bottom w:val="none" w:sz="0" w:space="0" w:color="auto"/>
                <w:right w:val="none" w:sz="0" w:space="0" w:color="auto"/>
              </w:divBdr>
            </w:div>
            <w:div w:id="1912958452">
              <w:marLeft w:val="0"/>
              <w:marRight w:val="0"/>
              <w:marTop w:val="0"/>
              <w:marBottom w:val="0"/>
              <w:divBdr>
                <w:top w:val="none" w:sz="0" w:space="0" w:color="auto"/>
                <w:left w:val="none" w:sz="0" w:space="0" w:color="auto"/>
                <w:bottom w:val="none" w:sz="0" w:space="0" w:color="auto"/>
                <w:right w:val="none" w:sz="0" w:space="0" w:color="auto"/>
              </w:divBdr>
            </w:div>
            <w:div w:id="1373770074">
              <w:marLeft w:val="0"/>
              <w:marRight w:val="0"/>
              <w:marTop w:val="0"/>
              <w:marBottom w:val="0"/>
              <w:divBdr>
                <w:top w:val="none" w:sz="0" w:space="0" w:color="auto"/>
                <w:left w:val="none" w:sz="0" w:space="0" w:color="auto"/>
                <w:bottom w:val="none" w:sz="0" w:space="0" w:color="auto"/>
                <w:right w:val="none" w:sz="0" w:space="0" w:color="auto"/>
              </w:divBdr>
            </w:div>
            <w:div w:id="1142624002">
              <w:marLeft w:val="0"/>
              <w:marRight w:val="0"/>
              <w:marTop w:val="0"/>
              <w:marBottom w:val="0"/>
              <w:divBdr>
                <w:top w:val="none" w:sz="0" w:space="0" w:color="auto"/>
                <w:left w:val="none" w:sz="0" w:space="0" w:color="auto"/>
                <w:bottom w:val="none" w:sz="0" w:space="0" w:color="auto"/>
                <w:right w:val="none" w:sz="0" w:space="0" w:color="auto"/>
              </w:divBdr>
            </w:div>
            <w:div w:id="1172180503">
              <w:marLeft w:val="0"/>
              <w:marRight w:val="0"/>
              <w:marTop w:val="0"/>
              <w:marBottom w:val="0"/>
              <w:divBdr>
                <w:top w:val="none" w:sz="0" w:space="0" w:color="auto"/>
                <w:left w:val="none" w:sz="0" w:space="0" w:color="auto"/>
                <w:bottom w:val="none" w:sz="0" w:space="0" w:color="auto"/>
                <w:right w:val="none" w:sz="0" w:space="0" w:color="auto"/>
              </w:divBdr>
            </w:div>
            <w:div w:id="219824698">
              <w:marLeft w:val="0"/>
              <w:marRight w:val="0"/>
              <w:marTop w:val="0"/>
              <w:marBottom w:val="0"/>
              <w:divBdr>
                <w:top w:val="none" w:sz="0" w:space="0" w:color="auto"/>
                <w:left w:val="none" w:sz="0" w:space="0" w:color="auto"/>
                <w:bottom w:val="none" w:sz="0" w:space="0" w:color="auto"/>
                <w:right w:val="none" w:sz="0" w:space="0" w:color="auto"/>
              </w:divBdr>
            </w:div>
            <w:div w:id="1355499524">
              <w:marLeft w:val="0"/>
              <w:marRight w:val="0"/>
              <w:marTop w:val="0"/>
              <w:marBottom w:val="0"/>
              <w:divBdr>
                <w:top w:val="none" w:sz="0" w:space="0" w:color="auto"/>
                <w:left w:val="none" w:sz="0" w:space="0" w:color="auto"/>
                <w:bottom w:val="none" w:sz="0" w:space="0" w:color="auto"/>
                <w:right w:val="none" w:sz="0" w:space="0" w:color="auto"/>
              </w:divBdr>
            </w:div>
            <w:div w:id="1779905601">
              <w:marLeft w:val="0"/>
              <w:marRight w:val="0"/>
              <w:marTop w:val="0"/>
              <w:marBottom w:val="0"/>
              <w:divBdr>
                <w:top w:val="none" w:sz="0" w:space="0" w:color="auto"/>
                <w:left w:val="none" w:sz="0" w:space="0" w:color="auto"/>
                <w:bottom w:val="none" w:sz="0" w:space="0" w:color="auto"/>
                <w:right w:val="none" w:sz="0" w:space="0" w:color="auto"/>
              </w:divBdr>
            </w:div>
            <w:div w:id="1061715739">
              <w:marLeft w:val="0"/>
              <w:marRight w:val="0"/>
              <w:marTop w:val="0"/>
              <w:marBottom w:val="0"/>
              <w:divBdr>
                <w:top w:val="none" w:sz="0" w:space="0" w:color="auto"/>
                <w:left w:val="none" w:sz="0" w:space="0" w:color="auto"/>
                <w:bottom w:val="none" w:sz="0" w:space="0" w:color="auto"/>
                <w:right w:val="none" w:sz="0" w:space="0" w:color="auto"/>
              </w:divBdr>
            </w:div>
            <w:div w:id="1625890007">
              <w:marLeft w:val="0"/>
              <w:marRight w:val="0"/>
              <w:marTop w:val="0"/>
              <w:marBottom w:val="0"/>
              <w:divBdr>
                <w:top w:val="none" w:sz="0" w:space="0" w:color="auto"/>
                <w:left w:val="none" w:sz="0" w:space="0" w:color="auto"/>
                <w:bottom w:val="none" w:sz="0" w:space="0" w:color="auto"/>
                <w:right w:val="none" w:sz="0" w:space="0" w:color="auto"/>
              </w:divBdr>
            </w:div>
            <w:div w:id="1913857018">
              <w:marLeft w:val="0"/>
              <w:marRight w:val="0"/>
              <w:marTop w:val="0"/>
              <w:marBottom w:val="0"/>
              <w:divBdr>
                <w:top w:val="none" w:sz="0" w:space="0" w:color="auto"/>
                <w:left w:val="none" w:sz="0" w:space="0" w:color="auto"/>
                <w:bottom w:val="none" w:sz="0" w:space="0" w:color="auto"/>
                <w:right w:val="none" w:sz="0" w:space="0" w:color="auto"/>
              </w:divBdr>
            </w:div>
            <w:div w:id="1187670981">
              <w:marLeft w:val="0"/>
              <w:marRight w:val="0"/>
              <w:marTop w:val="0"/>
              <w:marBottom w:val="0"/>
              <w:divBdr>
                <w:top w:val="none" w:sz="0" w:space="0" w:color="auto"/>
                <w:left w:val="none" w:sz="0" w:space="0" w:color="auto"/>
                <w:bottom w:val="none" w:sz="0" w:space="0" w:color="auto"/>
                <w:right w:val="none" w:sz="0" w:space="0" w:color="auto"/>
              </w:divBdr>
            </w:div>
            <w:div w:id="2140031327">
              <w:marLeft w:val="0"/>
              <w:marRight w:val="0"/>
              <w:marTop w:val="0"/>
              <w:marBottom w:val="0"/>
              <w:divBdr>
                <w:top w:val="none" w:sz="0" w:space="0" w:color="auto"/>
                <w:left w:val="none" w:sz="0" w:space="0" w:color="auto"/>
                <w:bottom w:val="none" w:sz="0" w:space="0" w:color="auto"/>
                <w:right w:val="none" w:sz="0" w:space="0" w:color="auto"/>
              </w:divBdr>
            </w:div>
            <w:div w:id="1348024124">
              <w:marLeft w:val="0"/>
              <w:marRight w:val="0"/>
              <w:marTop w:val="0"/>
              <w:marBottom w:val="0"/>
              <w:divBdr>
                <w:top w:val="none" w:sz="0" w:space="0" w:color="auto"/>
                <w:left w:val="none" w:sz="0" w:space="0" w:color="auto"/>
                <w:bottom w:val="none" w:sz="0" w:space="0" w:color="auto"/>
                <w:right w:val="none" w:sz="0" w:space="0" w:color="auto"/>
              </w:divBdr>
            </w:div>
            <w:div w:id="254093310">
              <w:marLeft w:val="0"/>
              <w:marRight w:val="0"/>
              <w:marTop w:val="0"/>
              <w:marBottom w:val="0"/>
              <w:divBdr>
                <w:top w:val="none" w:sz="0" w:space="0" w:color="auto"/>
                <w:left w:val="none" w:sz="0" w:space="0" w:color="auto"/>
                <w:bottom w:val="none" w:sz="0" w:space="0" w:color="auto"/>
                <w:right w:val="none" w:sz="0" w:space="0" w:color="auto"/>
              </w:divBdr>
            </w:div>
            <w:div w:id="1647005528">
              <w:marLeft w:val="0"/>
              <w:marRight w:val="0"/>
              <w:marTop w:val="0"/>
              <w:marBottom w:val="0"/>
              <w:divBdr>
                <w:top w:val="none" w:sz="0" w:space="0" w:color="auto"/>
                <w:left w:val="none" w:sz="0" w:space="0" w:color="auto"/>
                <w:bottom w:val="none" w:sz="0" w:space="0" w:color="auto"/>
                <w:right w:val="none" w:sz="0" w:space="0" w:color="auto"/>
              </w:divBdr>
            </w:div>
            <w:div w:id="330521785">
              <w:marLeft w:val="0"/>
              <w:marRight w:val="0"/>
              <w:marTop w:val="0"/>
              <w:marBottom w:val="0"/>
              <w:divBdr>
                <w:top w:val="none" w:sz="0" w:space="0" w:color="auto"/>
                <w:left w:val="none" w:sz="0" w:space="0" w:color="auto"/>
                <w:bottom w:val="none" w:sz="0" w:space="0" w:color="auto"/>
                <w:right w:val="none" w:sz="0" w:space="0" w:color="auto"/>
              </w:divBdr>
            </w:div>
            <w:div w:id="913929252">
              <w:marLeft w:val="0"/>
              <w:marRight w:val="0"/>
              <w:marTop w:val="0"/>
              <w:marBottom w:val="0"/>
              <w:divBdr>
                <w:top w:val="none" w:sz="0" w:space="0" w:color="auto"/>
                <w:left w:val="none" w:sz="0" w:space="0" w:color="auto"/>
                <w:bottom w:val="none" w:sz="0" w:space="0" w:color="auto"/>
                <w:right w:val="none" w:sz="0" w:space="0" w:color="auto"/>
              </w:divBdr>
            </w:div>
            <w:div w:id="992485744">
              <w:marLeft w:val="0"/>
              <w:marRight w:val="0"/>
              <w:marTop w:val="0"/>
              <w:marBottom w:val="0"/>
              <w:divBdr>
                <w:top w:val="none" w:sz="0" w:space="0" w:color="auto"/>
                <w:left w:val="none" w:sz="0" w:space="0" w:color="auto"/>
                <w:bottom w:val="none" w:sz="0" w:space="0" w:color="auto"/>
                <w:right w:val="none" w:sz="0" w:space="0" w:color="auto"/>
              </w:divBdr>
            </w:div>
            <w:div w:id="1624573710">
              <w:marLeft w:val="0"/>
              <w:marRight w:val="0"/>
              <w:marTop w:val="0"/>
              <w:marBottom w:val="0"/>
              <w:divBdr>
                <w:top w:val="none" w:sz="0" w:space="0" w:color="auto"/>
                <w:left w:val="none" w:sz="0" w:space="0" w:color="auto"/>
                <w:bottom w:val="none" w:sz="0" w:space="0" w:color="auto"/>
                <w:right w:val="none" w:sz="0" w:space="0" w:color="auto"/>
              </w:divBdr>
            </w:div>
            <w:div w:id="477579462">
              <w:marLeft w:val="0"/>
              <w:marRight w:val="0"/>
              <w:marTop w:val="0"/>
              <w:marBottom w:val="0"/>
              <w:divBdr>
                <w:top w:val="none" w:sz="0" w:space="0" w:color="auto"/>
                <w:left w:val="none" w:sz="0" w:space="0" w:color="auto"/>
                <w:bottom w:val="none" w:sz="0" w:space="0" w:color="auto"/>
                <w:right w:val="none" w:sz="0" w:space="0" w:color="auto"/>
              </w:divBdr>
            </w:div>
            <w:div w:id="1649898046">
              <w:marLeft w:val="0"/>
              <w:marRight w:val="0"/>
              <w:marTop w:val="0"/>
              <w:marBottom w:val="0"/>
              <w:divBdr>
                <w:top w:val="none" w:sz="0" w:space="0" w:color="auto"/>
                <w:left w:val="none" w:sz="0" w:space="0" w:color="auto"/>
                <w:bottom w:val="none" w:sz="0" w:space="0" w:color="auto"/>
                <w:right w:val="none" w:sz="0" w:space="0" w:color="auto"/>
              </w:divBdr>
            </w:div>
            <w:div w:id="1648898097">
              <w:marLeft w:val="0"/>
              <w:marRight w:val="0"/>
              <w:marTop w:val="0"/>
              <w:marBottom w:val="0"/>
              <w:divBdr>
                <w:top w:val="none" w:sz="0" w:space="0" w:color="auto"/>
                <w:left w:val="none" w:sz="0" w:space="0" w:color="auto"/>
                <w:bottom w:val="none" w:sz="0" w:space="0" w:color="auto"/>
                <w:right w:val="none" w:sz="0" w:space="0" w:color="auto"/>
              </w:divBdr>
            </w:div>
            <w:div w:id="1814760028">
              <w:marLeft w:val="0"/>
              <w:marRight w:val="0"/>
              <w:marTop w:val="0"/>
              <w:marBottom w:val="0"/>
              <w:divBdr>
                <w:top w:val="none" w:sz="0" w:space="0" w:color="auto"/>
                <w:left w:val="none" w:sz="0" w:space="0" w:color="auto"/>
                <w:bottom w:val="none" w:sz="0" w:space="0" w:color="auto"/>
                <w:right w:val="none" w:sz="0" w:space="0" w:color="auto"/>
              </w:divBdr>
            </w:div>
            <w:div w:id="1795059947">
              <w:marLeft w:val="0"/>
              <w:marRight w:val="0"/>
              <w:marTop w:val="0"/>
              <w:marBottom w:val="0"/>
              <w:divBdr>
                <w:top w:val="none" w:sz="0" w:space="0" w:color="auto"/>
                <w:left w:val="none" w:sz="0" w:space="0" w:color="auto"/>
                <w:bottom w:val="none" w:sz="0" w:space="0" w:color="auto"/>
                <w:right w:val="none" w:sz="0" w:space="0" w:color="auto"/>
              </w:divBdr>
            </w:div>
            <w:div w:id="490298168">
              <w:marLeft w:val="0"/>
              <w:marRight w:val="0"/>
              <w:marTop w:val="0"/>
              <w:marBottom w:val="0"/>
              <w:divBdr>
                <w:top w:val="none" w:sz="0" w:space="0" w:color="auto"/>
                <w:left w:val="none" w:sz="0" w:space="0" w:color="auto"/>
                <w:bottom w:val="none" w:sz="0" w:space="0" w:color="auto"/>
                <w:right w:val="none" w:sz="0" w:space="0" w:color="auto"/>
              </w:divBdr>
            </w:div>
            <w:div w:id="279453952">
              <w:marLeft w:val="0"/>
              <w:marRight w:val="0"/>
              <w:marTop w:val="0"/>
              <w:marBottom w:val="0"/>
              <w:divBdr>
                <w:top w:val="none" w:sz="0" w:space="0" w:color="auto"/>
                <w:left w:val="none" w:sz="0" w:space="0" w:color="auto"/>
                <w:bottom w:val="none" w:sz="0" w:space="0" w:color="auto"/>
                <w:right w:val="none" w:sz="0" w:space="0" w:color="auto"/>
              </w:divBdr>
            </w:div>
            <w:div w:id="72287381">
              <w:marLeft w:val="0"/>
              <w:marRight w:val="0"/>
              <w:marTop w:val="0"/>
              <w:marBottom w:val="0"/>
              <w:divBdr>
                <w:top w:val="none" w:sz="0" w:space="0" w:color="auto"/>
                <w:left w:val="none" w:sz="0" w:space="0" w:color="auto"/>
                <w:bottom w:val="none" w:sz="0" w:space="0" w:color="auto"/>
                <w:right w:val="none" w:sz="0" w:space="0" w:color="auto"/>
              </w:divBdr>
            </w:div>
            <w:div w:id="1523011008">
              <w:marLeft w:val="0"/>
              <w:marRight w:val="0"/>
              <w:marTop w:val="0"/>
              <w:marBottom w:val="0"/>
              <w:divBdr>
                <w:top w:val="none" w:sz="0" w:space="0" w:color="auto"/>
                <w:left w:val="none" w:sz="0" w:space="0" w:color="auto"/>
                <w:bottom w:val="none" w:sz="0" w:space="0" w:color="auto"/>
                <w:right w:val="none" w:sz="0" w:space="0" w:color="auto"/>
              </w:divBdr>
            </w:div>
            <w:div w:id="1677657417">
              <w:marLeft w:val="0"/>
              <w:marRight w:val="0"/>
              <w:marTop w:val="0"/>
              <w:marBottom w:val="0"/>
              <w:divBdr>
                <w:top w:val="none" w:sz="0" w:space="0" w:color="auto"/>
                <w:left w:val="none" w:sz="0" w:space="0" w:color="auto"/>
                <w:bottom w:val="none" w:sz="0" w:space="0" w:color="auto"/>
                <w:right w:val="none" w:sz="0" w:space="0" w:color="auto"/>
              </w:divBdr>
            </w:div>
            <w:div w:id="1497500057">
              <w:marLeft w:val="0"/>
              <w:marRight w:val="0"/>
              <w:marTop w:val="0"/>
              <w:marBottom w:val="0"/>
              <w:divBdr>
                <w:top w:val="none" w:sz="0" w:space="0" w:color="auto"/>
                <w:left w:val="none" w:sz="0" w:space="0" w:color="auto"/>
                <w:bottom w:val="none" w:sz="0" w:space="0" w:color="auto"/>
                <w:right w:val="none" w:sz="0" w:space="0" w:color="auto"/>
              </w:divBdr>
            </w:div>
            <w:div w:id="962464664">
              <w:marLeft w:val="0"/>
              <w:marRight w:val="0"/>
              <w:marTop w:val="0"/>
              <w:marBottom w:val="0"/>
              <w:divBdr>
                <w:top w:val="none" w:sz="0" w:space="0" w:color="auto"/>
                <w:left w:val="none" w:sz="0" w:space="0" w:color="auto"/>
                <w:bottom w:val="none" w:sz="0" w:space="0" w:color="auto"/>
                <w:right w:val="none" w:sz="0" w:space="0" w:color="auto"/>
              </w:divBdr>
            </w:div>
            <w:div w:id="1483279096">
              <w:marLeft w:val="0"/>
              <w:marRight w:val="0"/>
              <w:marTop w:val="0"/>
              <w:marBottom w:val="0"/>
              <w:divBdr>
                <w:top w:val="none" w:sz="0" w:space="0" w:color="auto"/>
                <w:left w:val="none" w:sz="0" w:space="0" w:color="auto"/>
                <w:bottom w:val="none" w:sz="0" w:space="0" w:color="auto"/>
                <w:right w:val="none" w:sz="0" w:space="0" w:color="auto"/>
              </w:divBdr>
            </w:div>
            <w:div w:id="1476875229">
              <w:marLeft w:val="0"/>
              <w:marRight w:val="0"/>
              <w:marTop w:val="0"/>
              <w:marBottom w:val="0"/>
              <w:divBdr>
                <w:top w:val="none" w:sz="0" w:space="0" w:color="auto"/>
                <w:left w:val="none" w:sz="0" w:space="0" w:color="auto"/>
                <w:bottom w:val="none" w:sz="0" w:space="0" w:color="auto"/>
                <w:right w:val="none" w:sz="0" w:space="0" w:color="auto"/>
              </w:divBdr>
            </w:div>
            <w:div w:id="1447625713">
              <w:marLeft w:val="0"/>
              <w:marRight w:val="0"/>
              <w:marTop w:val="0"/>
              <w:marBottom w:val="0"/>
              <w:divBdr>
                <w:top w:val="none" w:sz="0" w:space="0" w:color="auto"/>
                <w:left w:val="none" w:sz="0" w:space="0" w:color="auto"/>
                <w:bottom w:val="none" w:sz="0" w:space="0" w:color="auto"/>
                <w:right w:val="none" w:sz="0" w:space="0" w:color="auto"/>
              </w:divBdr>
            </w:div>
            <w:div w:id="1076584500">
              <w:marLeft w:val="0"/>
              <w:marRight w:val="0"/>
              <w:marTop w:val="0"/>
              <w:marBottom w:val="0"/>
              <w:divBdr>
                <w:top w:val="none" w:sz="0" w:space="0" w:color="auto"/>
                <w:left w:val="none" w:sz="0" w:space="0" w:color="auto"/>
                <w:bottom w:val="none" w:sz="0" w:space="0" w:color="auto"/>
                <w:right w:val="none" w:sz="0" w:space="0" w:color="auto"/>
              </w:divBdr>
            </w:div>
            <w:div w:id="1505823723">
              <w:marLeft w:val="0"/>
              <w:marRight w:val="0"/>
              <w:marTop w:val="0"/>
              <w:marBottom w:val="0"/>
              <w:divBdr>
                <w:top w:val="none" w:sz="0" w:space="0" w:color="auto"/>
                <w:left w:val="none" w:sz="0" w:space="0" w:color="auto"/>
                <w:bottom w:val="none" w:sz="0" w:space="0" w:color="auto"/>
                <w:right w:val="none" w:sz="0" w:space="0" w:color="auto"/>
              </w:divBdr>
            </w:div>
            <w:div w:id="942030843">
              <w:marLeft w:val="0"/>
              <w:marRight w:val="0"/>
              <w:marTop w:val="0"/>
              <w:marBottom w:val="0"/>
              <w:divBdr>
                <w:top w:val="none" w:sz="0" w:space="0" w:color="auto"/>
                <w:left w:val="none" w:sz="0" w:space="0" w:color="auto"/>
                <w:bottom w:val="none" w:sz="0" w:space="0" w:color="auto"/>
                <w:right w:val="none" w:sz="0" w:space="0" w:color="auto"/>
              </w:divBdr>
            </w:div>
            <w:div w:id="751120454">
              <w:marLeft w:val="0"/>
              <w:marRight w:val="0"/>
              <w:marTop w:val="0"/>
              <w:marBottom w:val="0"/>
              <w:divBdr>
                <w:top w:val="none" w:sz="0" w:space="0" w:color="auto"/>
                <w:left w:val="none" w:sz="0" w:space="0" w:color="auto"/>
                <w:bottom w:val="none" w:sz="0" w:space="0" w:color="auto"/>
                <w:right w:val="none" w:sz="0" w:space="0" w:color="auto"/>
              </w:divBdr>
            </w:div>
            <w:div w:id="374277164">
              <w:marLeft w:val="0"/>
              <w:marRight w:val="0"/>
              <w:marTop w:val="0"/>
              <w:marBottom w:val="0"/>
              <w:divBdr>
                <w:top w:val="none" w:sz="0" w:space="0" w:color="auto"/>
                <w:left w:val="none" w:sz="0" w:space="0" w:color="auto"/>
                <w:bottom w:val="none" w:sz="0" w:space="0" w:color="auto"/>
                <w:right w:val="none" w:sz="0" w:space="0" w:color="auto"/>
              </w:divBdr>
            </w:div>
            <w:div w:id="40786647">
              <w:marLeft w:val="0"/>
              <w:marRight w:val="0"/>
              <w:marTop w:val="0"/>
              <w:marBottom w:val="0"/>
              <w:divBdr>
                <w:top w:val="none" w:sz="0" w:space="0" w:color="auto"/>
                <w:left w:val="none" w:sz="0" w:space="0" w:color="auto"/>
                <w:bottom w:val="none" w:sz="0" w:space="0" w:color="auto"/>
                <w:right w:val="none" w:sz="0" w:space="0" w:color="auto"/>
              </w:divBdr>
            </w:div>
            <w:div w:id="471210945">
              <w:marLeft w:val="0"/>
              <w:marRight w:val="0"/>
              <w:marTop w:val="0"/>
              <w:marBottom w:val="0"/>
              <w:divBdr>
                <w:top w:val="none" w:sz="0" w:space="0" w:color="auto"/>
                <w:left w:val="none" w:sz="0" w:space="0" w:color="auto"/>
                <w:bottom w:val="none" w:sz="0" w:space="0" w:color="auto"/>
                <w:right w:val="none" w:sz="0" w:space="0" w:color="auto"/>
              </w:divBdr>
            </w:div>
            <w:div w:id="11838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93761">
      <w:bodyDiv w:val="1"/>
      <w:marLeft w:val="0"/>
      <w:marRight w:val="0"/>
      <w:marTop w:val="0"/>
      <w:marBottom w:val="0"/>
      <w:divBdr>
        <w:top w:val="none" w:sz="0" w:space="0" w:color="auto"/>
        <w:left w:val="none" w:sz="0" w:space="0" w:color="auto"/>
        <w:bottom w:val="none" w:sz="0" w:space="0" w:color="auto"/>
        <w:right w:val="none" w:sz="0" w:space="0" w:color="auto"/>
      </w:divBdr>
      <w:divsChild>
        <w:div w:id="548227070">
          <w:marLeft w:val="0"/>
          <w:marRight w:val="0"/>
          <w:marTop w:val="0"/>
          <w:marBottom w:val="0"/>
          <w:divBdr>
            <w:top w:val="none" w:sz="0" w:space="0" w:color="auto"/>
            <w:left w:val="none" w:sz="0" w:space="0" w:color="auto"/>
            <w:bottom w:val="none" w:sz="0" w:space="0" w:color="auto"/>
            <w:right w:val="none" w:sz="0" w:space="0" w:color="auto"/>
          </w:divBdr>
          <w:divsChild>
            <w:div w:id="833103943">
              <w:marLeft w:val="0"/>
              <w:marRight w:val="0"/>
              <w:marTop w:val="0"/>
              <w:marBottom w:val="0"/>
              <w:divBdr>
                <w:top w:val="none" w:sz="0" w:space="0" w:color="auto"/>
                <w:left w:val="none" w:sz="0" w:space="0" w:color="auto"/>
                <w:bottom w:val="none" w:sz="0" w:space="0" w:color="auto"/>
                <w:right w:val="none" w:sz="0" w:space="0" w:color="auto"/>
              </w:divBdr>
            </w:div>
            <w:div w:id="1030376644">
              <w:marLeft w:val="0"/>
              <w:marRight w:val="0"/>
              <w:marTop w:val="0"/>
              <w:marBottom w:val="0"/>
              <w:divBdr>
                <w:top w:val="none" w:sz="0" w:space="0" w:color="auto"/>
                <w:left w:val="none" w:sz="0" w:space="0" w:color="auto"/>
                <w:bottom w:val="none" w:sz="0" w:space="0" w:color="auto"/>
                <w:right w:val="none" w:sz="0" w:space="0" w:color="auto"/>
              </w:divBdr>
            </w:div>
            <w:div w:id="741177484">
              <w:marLeft w:val="0"/>
              <w:marRight w:val="0"/>
              <w:marTop w:val="0"/>
              <w:marBottom w:val="0"/>
              <w:divBdr>
                <w:top w:val="none" w:sz="0" w:space="0" w:color="auto"/>
                <w:left w:val="none" w:sz="0" w:space="0" w:color="auto"/>
                <w:bottom w:val="none" w:sz="0" w:space="0" w:color="auto"/>
                <w:right w:val="none" w:sz="0" w:space="0" w:color="auto"/>
              </w:divBdr>
            </w:div>
            <w:div w:id="1169712800">
              <w:marLeft w:val="0"/>
              <w:marRight w:val="0"/>
              <w:marTop w:val="0"/>
              <w:marBottom w:val="0"/>
              <w:divBdr>
                <w:top w:val="none" w:sz="0" w:space="0" w:color="auto"/>
                <w:left w:val="none" w:sz="0" w:space="0" w:color="auto"/>
                <w:bottom w:val="none" w:sz="0" w:space="0" w:color="auto"/>
                <w:right w:val="none" w:sz="0" w:space="0" w:color="auto"/>
              </w:divBdr>
            </w:div>
            <w:div w:id="917983509">
              <w:marLeft w:val="0"/>
              <w:marRight w:val="0"/>
              <w:marTop w:val="0"/>
              <w:marBottom w:val="0"/>
              <w:divBdr>
                <w:top w:val="none" w:sz="0" w:space="0" w:color="auto"/>
                <w:left w:val="none" w:sz="0" w:space="0" w:color="auto"/>
                <w:bottom w:val="none" w:sz="0" w:space="0" w:color="auto"/>
                <w:right w:val="none" w:sz="0" w:space="0" w:color="auto"/>
              </w:divBdr>
            </w:div>
            <w:div w:id="991524034">
              <w:marLeft w:val="0"/>
              <w:marRight w:val="0"/>
              <w:marTop w:val="0"/>
              <w:marBottom w:val="0"/>
              <w:divBdr>
                <w:top w:val="none" w:sz="0" w:space="0" w:color="auto"/>
                <w:left w:val="none" w:sz="0" w:space="0" w:color="auto"/>
                <w:bottom w:val="none" w:sz="0" w:space="0" w:color="auto"/>
                <w:right w:val="none" w:sz="0" w:space="0" w:color="auto"/>
              </w:divBdr>
            </w:div>
            <w:div w:id="1838304295">
              <w:marLeft w:val="0"/>
              <w:marRight w:val="0"/>
              <w:marTop w:val="0"/>
              <w:marBottom w:val="0"/>
              <w:divBdr>
                <w:top w:val="none" w:sz="0" w:space="0" w:color="auto"/>
                <w:left w:val="none" w:sz="0" w:space="0" w:color="auto"/>
                <w:bottom w:val="none" w:sz="0" w:space="0" w:color="auto"/>
                <w:right w:val="none" w:sz="0" w:space="0" w:color="auto"/>
              </w:divBdr>
            </w:div>
            <w:div w:id="152842061">
              <w:marLeft w:val="0"/>
              <w:marRight w:val="0"/>
              <w:marTop w:val="0"/>
              <w:marBottom w:val="0"/>
              <w:divBdr>
                <w:top w:val="none" w:sz="0" w:space="0" w:color="auto"/>
                <w:left w:val="none" w:sz="0" w:space="0" w:color="auto"/>
                <w:bottom w:val="none" w:sz="0" w:space="0" w:color="auto"/>
                <w:right w:val="none" w:sz="0" w:space="0" w:color="auto"/>
              </w:divBdr>
            </w:div>
            <w:div w:id="786244293">
              <w:marLeft w:val="0"/>
              <w:marRight w:val="0"/>
              <w:marTop w:val="0"/>
              <w:marBottom w:val="0"/>
              <w:divBdr>
                <w:top w:val="none" w:sz="0" w:space="0" w:color="auto"/>
                <w:left w:val="none" w:sz="0" w:space="0" w:color="auto"/>
                <w:bottom w:val="none" w:sz="0" w:space="0" w:color="auto"/>
                <w:right w:val="none" w:sz="0" w:space="0" w:color="auto"/>
              </w:divBdr>
            </w:div>
            <w:div w:id="1740403176">
              <w:marLeft w:val="0"/>
              <w:marRight w:val="0"/>
              <w:marTop w:val="0"/>
              <w:marBottom w:val="0"/>
              <w:divBdr>
                <w:top w:val="none" w:sz="0" w:space="0" w:color="auto"/>
                <w:left w:val="none" w:sz="0" w:space="0" w:color="auto"/>
                <w:bottom w:val="none" w:sz="0" w:space="0" w:color="auto"/>
                <w:right w:val="none" w:sz="0" w:space="0" w:color="auto"/>
              </w:divBdr>
            </w:div>
            <w:div w:id="129908505">
              <w:marLeft w:val="0"/>
              <w:marRight w:val="0"/>
              <w:marTop w:val="0"/>
              <w:marBottom w:val="0"/>
              <w:divBdr>
                <w:top w:val="none" w:sz="0" w:space="0" w:color="auto"/>
                <w:left w:val="none" w:sz="0" w:space="0" w:color="auto"/>
                <w:bottom w:val="none" w:sz="0" w:space="0" w:color="auto"/>
                <w:right w:val="none" w:sz="0" w:space="0" w:color="auto"/>
              </w:divBdr>
            </w:div>
            <w:div w:id="1098453487">
              <w:marLeft w:val="0"/>
              <w:marRight w:val="0"/>
              <w:marTop w:val="0"/>
              <w:marBottom w:val="0"/>
              <w:divBdr>
                <w:top w:val="none" w:sz="0" w:space="0" w:color="auto"/>
                <w:left w:val="none" w:sz="0" w:space="0" w:color="auto"/>
                <w:bottom w:val="none" w:sz="0" w:space="0" w:color="auto"/>
                <w:right w:val="none" w:sz="0" w:space="0" w:color="auto"/>
              </w:divBdr>
            </w:div>
            <w:div w:id="347172359">
              <w:marLeft w:val="0"/>
              <w:marRight w:val="0"/>
              <w:marTop w:val="0"/>
              <w:marBottom w:val="0"/>
              <w:divBdr>
                <w:top w:val="none" w:sz="0" w:space="0" w:color="auto"/>
                <w:left w:val="none" w:sz="0" w:space="0" w:color="auto"/>
                <w:bottom w:val="none" w:sz="0" w:space="0" w:color="auto"/>
                <w:right w:val="none" w:sz="0" w:space="0" w:color="auto"/>
              </w:divBdr>
            </w:div>
            <w:div w:id="424766271">
              <w:marLeft w:val="0"/>
              <w:marRight w:val="0"/>
              <w:marTop w:val="0"/>
              <w:marBottom w:val="0"/>
              <w:divBdr>
                <w:top w:val="none" w:sz="0" w:space="0" w:color="auto"/>
                <w:left w:val="none" w:sz="0" w:space="0" w:color="auto"/>
                <w:bottom w:val="none" w:sz="0" w:space="0" w:color="auto"/>
                <w:right w:val="none" w:sz="0" w:space="0" w:color="auto"/>
              </w:divBdr>
            </w:div>
            <w:div w:id="2040737275">
              <w:marLeft w:val="0"/>
              <w:marRight w:val="0"/>
              <w:marTop w:val="0"/>
              <w:marBottom w:val="0"/>
              <w:divBdr>
                <w:top w:val="none" w:sz="0" w:space="0" w:color="auto"/>
                <w:left w:val="none" w:sz="0" w:space="0" w:color="auto"/>
                <w:bottom w:val="none" w:sz="0" w:space="0" w:color="auto"/>
                <w:right w:val="none" w:sz="0" w:space="0" w:color="auto"/>
              </w:divBdr>
            </w:div>
            <w:div w:id="370425592">
              <w:marLeft w:val="0"/>
              <w:marRight w:val="0"/>
              <w:marTop w:val="0"/>
              <w:marBottom w:val="0"/>
              <w:divBdr>
                <w:top w:val="none" w:sz="0" w:space="0" w:color="auto"/>
                <w:left w:val="none" w:sz="0" w:space="0" w:color="auto"/>
                <w:bottom w:val="none" w:sz="0" w:space="0" w:color="auto"/>
                <w:right w:val="none" w:sz="0" w:space="0" w:color="auto"/>
              </w:divBdr>
            </w:div>
            <w:div w:id="1028798828">
              <w:marLeft w:val="0"/>
              <w:marRight w:val="0"/>
              <w:marTop w:val="0"/>
              <w:marBottom w:val="0"/>
              <w:divBdr>
                <w:top w:val="none" w:sz="0" w:space="0" w:color="auto"/>
                <w:left w:val="none" w:sz="0" w:space="0" w:color="auto"/>
                <w:bottom w:val="none" w:sz="0" w:space="0" w:color="auto"/>
                <w:right w:val="none" w:sz="0" w:space="0" w:color="auto"/>
              </w:divBdr>
            </w:div>
            <w:div w:id="1942031015">
              <w:marLeft w:val="0"/>
              <w:marRight w:val="0"/>
              <w:marTop w:val="0"/>
              <w:marBottom w:val="0"/>
              <w:divBdr>
                <w:top w:val="none" w:sz="0" w:space="0" w:color="auto"/>
                <w:left w:val="none" w:sz="0" w:space="0" w:color="auto"/>
                <w:bottom w:val="none" w:sz="0" w:space="0" w:color="auto"/>
                <w:right w:val="none" w:sz="0" w:space="0" w:color="auto"/>
              </w:divBdr>
            </w:div>
            <w:div w:id="833448081">
              <w:marLeft w:val="0"/>
              <w:marRight w:val="0"/>
              <w:marTop w:val="0"/>
              <w:marBottom w:val="0"/>
              <w:divBdr>
                <w:top w:val="none" w:sz="0" w:space="0" w:color="auto"/>
                <w:left w:val="none" w:sz="0" w:space="0" w:color="auto"/>
                <w:bottom w:val="none" w:sz="0" w:space="0" w:color="auto"/>
                <w:right w:val="none" w:sz="0" w:space="0" w:color="auto"/>
              </w:divBdr>
            </w:div>
            <w:div w:id="563296633">
              <w:marLeft w:val="0"/>
              <w:marRight w:val="0"/>
              <w:marTop w:val="0"/>
              <w:marBottom w:val="0"/>
              <w:divBdr>
                <w:top w:val="none" w:sz="0" w:space="0" w:color="auto"/>
                <w:left w:val="none" w:sz="0" w:space="0" w:color="auto"/>
                <w:bottom w:val="none" w:sz="0" w:space="0" w:color="auto"/>
                <w:right w:val="none" w:sz="0" w:space="0" w:color="auto"/>
              </w:divBdr>
            </w:div>
            <w:div w:id="1968579843">
              <w:marLeft w:val="0"/>
              <w:marRight w:val="0"/>
              <w:marTop w:val="0"/>
              <w:marBottom w:val="0"/>
              <w:divBdr>
                <w:top w:val="none" w:sz="0" w:space="0" w:color="auto"/>
                <w:left w:val="none" w:sz="0" w:space="0" w:color="auto"/>
                <w:bottom w:val="none" w:sz="0" w:space="0" w:color="auto"/>
                <w:right w:val="none" w:sz="0" w:space="0" w:color="auto"/>
              </w:divBdr>
            </w:div>
            <w:div w:id="2047949973">
              <w:marLeft w:val="0"/>
              <w:marRight w:val="0"/>
              <w:marTop w:val="0"/>
              <w:marBottom w:val="0"/>
              <w:divBdr>
                <w:top w:val="none" w:sz="0" w:space="0" w:color="auto"/>
                <w:left w:val="none" w:sz="0" w:space="0" w:color="auto"/>
                <w:bottom w:val="none" w:sz="0" w:space="0" w:color="auto"/>
                <w:right w:val="none" w:sz="0" w:space="0" w:color="auto"/>
              </w:divBdr>
            </w:div>
            <w:div w:id="767888633">
              <w:marLeft w:val="0"/>
              <w:marRight w:val="0"/>
              <w:marTop w:val="0"/>
              <w:marBottom w:val="0"/>
              <w:divBdr>
                <w:top w:val="none" w:sz="0" w:space="0" w:color="auto"/>
                <w:left w:val="none" w:sz="0" w:space="0" w:color="auto"/>
                <w:bottom w:val="none" w:sz="0" w:space="0" w:color="auto"/>
                <w:right w:val="none" w:sz="0" w:space="0" w:color="auto"/>
              </w:divBdr>
            </w:div>
            <w:div w:id="931937533">
              <w:marLeft w:val="0"/>
              <w:marRight w:val="0"/>
              <w:marTop w:val="0"/>
              <w:marBottom w:val="0"/>
              <w:divBdr>
                <w:top w:val="none" w:sz="0" w:space="0" w:color="auto"/>
                <w:left w:val="none" w:sz="0" w:space="0" w:color="auto"/>
                <w:bottom w:val="none" w:sz="0" w:space="0" w:color="auto"/>
                <w:right w:val="none" w:sz="0" w:space="0" w:color="auto"/>
              </w:divBdr>
            </w:div>
            <w:div w:id="1549142708">
              <w:marLeft w:val="0"/>
              <w:marRight w:val="0"/>
              <w:marTop w:val="0"/>
              <w:marBottom w:val="0"/>
              <w:divBdr>
                <w:top w:val="none" w:sz="0" w:space="0" w:color="auto"/>
                <w:left w:val="none" w:sz="0" w:space="0" w:color="auto"/>
                <w:bottom w:val="none" w:sz="0" w:space="0" w:color="auto"/>
                <w:right w:val="none" w:sz="0" w:space="0" w:color="auto"/>
              </w:divBdr>
            </w:div>
            <w:div w:id="949623906">
              <w:marLeft w:val="0"/>
              <w:marRight w:val="0"/>
              <w:marTop w:val="0"/>
              <w:marBottom w:val="0"/>
              <w:divBdr>
                <w:top w:val="none" w:sz="0" w:space="0" w:color="auto"/>
                <w:left w:val="none" w:sz="0" w:space="0" w:color="auto"/>
                <w:bottom w:val="none" w:sz="0" w:space="0" w:color="auto"/>
                <w:right w:val="none" w:sz="0" w:space="0" w:color="auto"/>
              </w:divBdr>
            </w:div>
            <w:div w:id="19424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97163">
      <w:bodyDiv w:val="1"/>
      <w:marLeft w:val="0"/>
      <w:marRight w:val="0"/>
      <w:marTop w:val="0"/>
      <w:marBottom w:val="0"/>
      <w:divBdr>
        <w:top w:val="none" w:sz="0" w:space="0" w:color="auto"/>
        <w:left w:val="none" w:sz="0" w:space="0" w:color="auto"/>
        <w:bottom w:val="none" w:sz="0" w:space="0" w:color="auto"/>
        <w:right w:val="none" w:sz="0" w:space="0" w:color="auto"/>
      </w:divBdr>
      <w:divsChild>
        <w:div w:id="670135684">
          <w:marLeft w:val="0"/>
          <w:marRight w:val="0"/>
          <w:marTop w:val="0"/>
          <w:marBottom w:val="0"/>
          <w:divBdr>
            <w:top w:val="none" w:sz="0" w:space="0" w:color="auto"/>
            <w:left w:val="none" w:sz="0" w:space="0" w:color="auto"/>
            <w:bottom w:val="none" w:sz="0" w:space="0" w:color="auto"/>
            <w:right w:val="none" w:sz="0" w:space="0" w:color="auto"/>
          </w:divBdr>
          <w:divsChild>
            <w:div w:id="971902400">
              <w:marLeft w:val="0"/>
              <w:marRight w:val="0"/>
              <w:marTop w:val="0"/>
              <w:marBottom w:val="0"/>
              <w:divBdr>
                <w:top w:val="none" w:sz="0" w:space="0" w:color="auto"/>
                <w:left w:val="none" w:sz="0" w:space="0" w:color="auto"/>
                <w:bottom w:val="none" w:sz="0" w:space="0" w:color="auto"/>
                <w:right w:val="none" w:sz="0" w:space="0" w:color="auto"/>
              </w:divBdr>
            </w:div>
            <w:div w:id="61369299">
              <w:marLeft w:val="0"/>
              <w:marRight w:val="0"/>
              <w:marTop w:val="0"/>
              <w:marBottom w:val="0"/>
              <w:divBdr>
                <w:top w:val="none" w:sz="0" w:space="0" w:color="auto"/>
                <w:left w:val="none" w:sz="0" w:space="0" w:color="auto"/>
                <w:bottom w:val="none" w:sz="0" w:space="0" w:color="auto"/>
                <w:right w:val="none" w:sz="0" w:space="0" w:color="auto"/>
              </w:divBdr>
            </w:div>
            <w:div w:id="789006947">
              <w:marLeft w:val="0"/>
              <w:marRight w:val="0"/>
              <w:marTop w:val="0"/>
              <w:marBottom w:val="0"/>
              <w:divBdr>
                <w:top w:val="none" w:sz="0" w:space="0" w:color="auto"/>
                <w:left w:val="none" w:sz="0" w:space="0" w:color="auto"/>
                <w:bottom w:val="none" w:sz="0" w:space="0" w:color="auto"/>
                <w:right w:val="none" w:sz="0" w:space="0" w:color="auto"/>
              </w:divBdr>
            </w:div>
            <w:div w:id="1691757427">
              <w:marLeft w:val="0"/>
              <w:marRight w:val="0"/>
              <w:marTop w:val="0"/>
              <w:marBottom w:val="0"/>
              <w:divBdr>
                <w:top w:val="none" w:sz="0" w:space="0" w:color="auto"/>
                <w:left w:val="none" w:sz="0" w:space="0" w:color="auto"/>
                <w:bottom w:val="none" w:sz="0" w:space="0" w:color="auto"/>
                <w:right w:val="none" w:sz="0" w:space="0" w:color="auto"/>
              </w:divBdr>
            </w:div>
            <w:div w:id="1866168063">
              <w:marLeft w:val="0"/>
              <w:marRight w:val="0"/>
              <w:marTop w:val="0"/>
              <w:marBottom w:val="0"/>
              <w:divBdr>
                <w:top w:val="none" w:sz="0" w:space="0" w:color="auto"/>
                <w:left w:val="none" w:sz="0" w:space="0" w:color="auto"/>
                <w:bottom w:val="none" w:sz="0" w:space="0" w:color="auto"/>
                <w:right w:val="none" w:sz="0" w:space="0" w:color="auto"/>
              </w:divBdr>
            </w:div>
            <w:div w:id="1100177106">
              <w:marLeft w:val="0"/>
              <w:marRight w:val="0"/>
              <w:marTop w:val="0"/>
              <w:marBottom w:val="0"/>
              <w:divBdr>
                <w:top w:val="none" w:sz="0" w:space="0" w:color="auto"/>
                <w:left w:val="none" w:sz="0" w:space="0" w:color="auto"/>
                <w:bottom w:val="none" w:sz="0" w:space="0" w:color="auto"/>
                <w:right w:val="none" w:sz="0" w:space="0" w:color="auto"/>
              </w:divBdr>
            </w:div>
            <w:div w:id="1199663671">
              <w:marLeft w:val="0"/>
              <w:marRight w:val="0"/>
              <w:marTop w:val="0"/>
              <w:marBottom w:val="0"/>
              <w:divBdr>
                <w:top w:val="none" w:sz="0" w:space="0" w:color="auto"/>
                <w:left w:val="none" w:sz="0" w:space="0" w:color="auto"/>
                <w:bottom w:val="none" w:sz="0" w:space="0" w:color="auto"/>
                <w:right w:val="none" w:sz="0" w:space="0" w:color="auto"/>
              </w:divBdr>
            </w:div>
            <w:div w:id="1945991311">
              <w:marLeft w:val="0"/>
              <w:marRight w:val="0"/>
              <w:marTop w:val="0"/>
              <w:marBottom w:val="0"/>
              <w:divBdr>
                <w:top w:val="none" w:sz="0" w:space="0" w:color="auto"/>
                <w:left w:val="none" w:sz="0" w:space="0" w:color="auto"/>
                <w:bottom w:val="none" w:sz="0" w:space="0" w:color="auto"/>
                <w:right w:val="none" w:sz="0" w:space="0" w:color="auto"/>
              </w:divBdr>
            </w:div>
            <w:div w:id="937955278">
              <w:marLeft w:val="0"/>
              <w:marRight w:val="0"/>
              <w:marTop w:val="0"/>
              <w:marBottom w:val="0"/>
              <w:divBdr>
                <w:top w:val="none" w:sz="0" w:space="0" w:color="auto"/>
                <w:left w:val="none" w:sz="0" w:space="0" w:color="auto"/>
                <w:bottom w:val="none" w:sz="0" w:space="0" w:color="auto"/>
                <w:right w:val="none" w:sz="0" w:space="0" w:color="auto"/>
              </w:divBdr>
            </w:div>
            <w:div w:id="1808007201">
              <w:marLeft w:val="0"/>
              <w:marRight w:val="0"/>
              <w:marTop w:val="0"/>
              <w:marBottom w:val="0"/>
              <w:divBdr>
                <w:top w:val="none" w:sz="0" w:space="0" w:color="auto"/>
                <w:left w:val="none" w:sz="0" w:space="0" w:color="auto"/>
                <w:bottom w:val="none" w:sz="0" w:space="0" w:color="auto"/>
                <w:right w:val="none" w:sz="0" w:space="0" w:color="auto"/>
              </w:divBdr>
            </w:div>
            <w:div w:id="1947544785">
              <w:marLeft w:val="0"/>
              <w:marRight w:val="0"/>
              <w:marTop w:val="0"/>
              <w:marBottom w:val="0"/>
              <w:divBdr>
                <w:top w:val="none" w:sz="0" w:space="0" w:color="auto"/>
                <w:left w:val="none" w:sz="0" w:space="0" w:color="auto"/>
                <w:bottom w:val="none" w:sz="0" w:space="0" w:color="auto"/>
                <w:right w:val="none" w:sz="0" w:space="0" w:color="auto"/>
              </w:divBdr>
            </w:div>
            <w:div w:id="1440369574">
              <w:marLeft w:val="0"/>
              <w:marRight w:val="0"/>
              <w:marTop w:val="0"/>
              <w:marBottom w:val="0"/>
              <w:divBdr>
                <w:top w:val="none" w:sz="0" w:space="0" w:color="auto"/>
                <w:left w:val="none" w:sz="0" w:space="0" w:color="auto"/>
                <w:bottom w:val="none" w:sz="0" w:space="0" w:color="auto"/>
                <w:right w:val="none" w:sz="0" w:space="0" w:color="auto"/>
              </w:divBdr>
            </w:div>
            <w:div w:id="945624019">
              <w:marLeft w:val="0"/>
              <w:marRight w:val="0"/>
              <w:marTop w:val="0"/>
              <w:marBottom w:val="0"/>
              <w:divBdr>
                <w:top w:val="none" w:sz="0" w:space="0" w:color="auto"/>
                <w:left w:val="none" w:sz="0" w:space="0" w:color="auto"/>
                <w:bottom w:val="none" w:sz="0" w:space="0" w:color="auto"/>
                <w:right w:val="none" w:sz="0" w:space="0" w:color="auto"/>
              </w:divBdr>
            </w:div>
            <w:div w:id="494882730">
              <w:marLeft w:val="0"/>
              <w:marRight w:val="0"/>
              <w:marTop w:val="0"/>
              <w:marBottom w:val="0"/>
              <w:divBdr>
                <w:top w:val="none" w:sz="0" w:space="0" w:color="auto"/>
                <w:left w:val="none" w:sz="0" w:space="0" w:color="auto"/>
                <w:bottom w:val="none" w:sz="0" w:space="0" w:color="auto"/>
                <w:right w:val="none" w:sz="0" w:space="0" w:color="auto"/>
              </w:divBdr>
            </w:div>
            <w:div w:id="1242636810">
              <w:marLeft w:val="0"/>
              <w:marRight w:val="0"/>
              <w:marTop w:val="0"/>
              <w:marBottom w:val="0"/>
              <w:divBdr>
                <w:top w:val="none" w:sz="0" w:space="0" w:color="auto"/>
                <w:left w:val="none" w:sz="0" w:space="0" w:color="auto"/>
                <w:bottom w:val="none" w:sz="0" w:space="0" w:color="auto"/>
                <w:right w:val="none" w:sz="0" w:space="0" w:color="auto"/>
              </w:divBdr>
            </w:div>
            <w:div w:id="1713843240">
              <w:marLeft w:val="0"/>
              <w:marRight w:val="0"/>
              <w:marTop w:val="0"/>
              <w:marBottom w:val="0"/>
              <w:divBdr>
                <w:top w:val="none" w:sz="0" w:space="0" w:color="auto"/>
                <w:left w:val="none" w:sz="0" w:space="0" w:color="auto"/>
                <w:bottom w:val="none" w:sz="0" w:space="0" w:color="auto"/>
                <w:right w:val="none" w:sz="0" w:space="0" w:color="auto"/>
              </w:divBdr>
            </w:div>
            <w:div w:id="287204753">
              <w:marLeft w:val="0"/>
              <w:marRight w:val="0"/>
              <w:marTop w:val="0"/>
              <w:marBottom w:val="0"/>
              <w:divBdr>
                <w:top w:val="none" w:sz="0" w:space="0" w:color="auto"/>
                <w:left w:val="none" w:sz="0" w:space="0" w:color="auto"/>
                <w:bottom w:val="none" w:sz="0" w:space="0" w:color="auto"/>
                <w:right w:val="none" w:sz="0" w:space="0" w:color="auto"/>
              </w:divBdr>
            </w:div>
            <w:div w:id="304626548">
              <w:marLeft w:val="0"/>
              <w:marRight w:val="0"/>
              <w:marTop w:val="0"/>
              <w:marBottom w:val="0"/>
              <w:divBdr>
                <w:top w:val="none" w:sz="0" w:space="0" w:color="auto"/>
                <w:left w:val="none" w:sz="0" w:space="0" w:color="auto"/>
                <w:bottom w:val="none" w:sz="0" w:space="0" w:color="auto"/>
                <w:right w:val="none" w:sz="0" w:space="0" w:color="auto"/>
              </w:divBdr>
            </w:div>
            <w:div w:id="1993095505">
              <w:marLeft w:val="0"/>
              <w:marRight w:val="0"/>
              <w:marTop w:val="0"/>
              <w:marBottom w:val="0"/>
              <w:divBdr>
                <w:top w:val="none" w:sz="0" w:space="0" w:color="auto"/>
                <w:left w:val="none" w:sz="0" w:space="0" w:color="auto"/>
                <w:bottom w:val="none" w:sz="0" w:space="0" w:color="auto"/>
                <w:right w:val="none" w:sz="0" w:space="0" w:color="auto"/>
              </w:divBdr>
            </w:div>
            <w:div w:id="2071803405">
              <w:marLeft w:val="0"/>
              <w:marRight w:val="0"/>
              <w:marTop w:val="0"/>
              <w:marBottom w:val="0"/>
              <w:divBdr>
                <w:top w:val="none" w:sz="0" w:space="0" w:color="auto"/>
                <w:left w:val="none" w:sz="0" w:space="0" w:color="auto"/>
                <w:bottom w:val="none" w:sz="0" w:space="0" w:color="auto"/>
                <w:right w:val="none" w:sz="0" w:space="0" w:color="auto"/>
              </w:divBdr>
            </w:div>
            <w:div w:id="676663142">
              <w:marLeft w:val="0"/>
              <w:marRight w:val="0"/>
              <w:marTop w:val="0"/>
              <w:marBottom w:val="0"/>
              <w:divBdr>
                <w:top w:val="none" w:sz="0" w:space="0" w:color="auto"/>
                <w:left w:val="none" w:sz="0" w:space="0" w:color="auto"/>
                <w:bottom w:val="none" w:sz="0" w:space="0" w:color="auto"/>
                <w:right w:val="none" w:sz="0" w:space="0" w:color="auto"/>
              </w:divBdr>
            </w:div>
            <w:div w:id="1512254131">
              <w:marLeft w:val="0"/>
              <w:marRight w:val="0"/>
              <w:marTop w:val="0"/>
              <w:marBottom w:val="0"/>
              <w:divBdr>
                <w:top w:val="none" w:sz="0" w:space="0" w:color="auto"/>
                <w:left w:val="none" w:sz="0" w:space="0" w:color="auto"/>
                <w:bottom w:val="none" w:sz="0" w:space="0" w:color="auto"/>
                <w:right w:val="none" w:sz="0" w:space="0" w:color="auto"/>
              </w:divBdr>
            </w:div>
            <w:div w:id="548417297">
              <w:marLeft w:val="0"/>
              <w:marRight w:val="0"/>
              <w:marTop w:val="0"/>
              <w:marBottom w:val="0"/>
              <w:divBdr>
                <w:top w:val="none" w:sz="0" w:space="0" w:color="auto"/>
                <w:left w:val="none" w:sz="0" w:space="0" w:color="auto"/>
                <w:bottom w:val="none" w:sz="0" w:space="0" w:color="auto"/>
                <w:right w:val="none" w:sz="0" w:space="0" w:color="auto"/>
              </w:divBdr>
            </w:div>
            <w:div w:id="739446030">
              <w:marLeft w:val="0"/>
              <w:marRight w:val="0"/>
              <w:marTop w:val="0"/>
              <w:marBottom w:val="0"/>
              <w:divBdr>
                <w:top w:val="none" w:sz="0" w:space="0" w:color="auto"/>
                <w:left w:val="none" w:sz="0" w:space="0" w:color="auto"/>
                <w:bottom w:val="none" w:sz="0" w:space="0" w:color="auto"/>
                <w:right w:val="none" w:sz="0" w:space="0" w:color="auto"/>
              </w:divBdr>
            </w:div>
            <w:div w:id="172452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5479">
      <w:bodyDiv w:val="1"/>
      <w:marLeft w:val="0"/>
      <w:marRight w:val="0"/>
      <w:marTop w:val="0"/>
      <w:marBottom w:val="0"/>
      <w:divBdr>
        <w:top w:val="none" w:sz="0" w:space="0" w:color="auto"/>
        <w:left w:val="none" w:sz="0" w:space="0" w:color="auto"/>
        <w:bottom w:val="none" w:sz="0" w:space="0" w:color="auto"/>
        <w:right w:val="none" w:sz="0" w:space="0" w:color="auto"/>
      </w:divBdr>
    </w:div>
    <w:div w:id="2011711393">
      <w:bodyDiv w:val="1"/>
      <w:marLeft w:val="0"/>
      <w:marRight w:val="0"/>
      <w:marTop w:val="0"/>
      <w:marBottom w:val="0"/>
      <w:divBdr>
        <w:top w:val="none" w:sz="0" w:space="0" w:color="auto"/>
        <w:left w:val="none" w:sz="0" w:space="0" w:color="auto"/>
        <w:bottom w:val="none" w:sz="0" w:space="0" w:color="auto"/>
        <w:right w:val="none" w:sz="0" w:space="0" w:color="auto"/>
      </w:divBdr>
      <w:divsChild>
        <w:div w:id="443889858">
          <w:marLeft w:val="0"/>
          <w:marRight w:val="0"/>
          <w:marTop w:val="0"/>
          <w:marBottom w:val="0"/>
          <w:divBdr>
            <w:top w:val="none" w:sz="0" w:space="0" w:color="auto"/>
            <w:left w:val="none" w:sz="0" w:space="0" w:color="auto"/>
            <w:bottom w:val="none" w:sz="0" w:space="0" w:color="auto"/>
            <w:right w:val="none" w:sz="0" w:space="0" w:color="auto"/>
          </w:divBdr>
          <w:divsChild>
            <w:div w:id="1605383505">
              <w:marLeft w:val="0"/>
              <w:marRight w:val="0"/>
              <w:marTop w:val="0"/>
              <w:marBottom w:val="0"/>
              <w:divBdr>
                <w:top w:val="none" w:sz="0" w:space="0" w:color="auto"/>
                <w:left w:val="none" w:sz="0" w:space="0" w:color="auto"/>
                <w:bottom w:val="none" w:sz="0" w:space="0" w:color="auto"/>
                <w:right w:val="none" w:sz="0" w:space="0" w:color="auto"/>
              </w:divBdr>
            </w:div>
            <w:div w:id="2091196170">
              <w:marLeft w:val="0"/>
              <w:marRight w:val="0"/>
              <w:marTop w:val="0"/>
              <w:marBottom w:val="0"/>
              <w:divBdr>
                <w:top w:val="none" w:sz="0" w:space="0" w:color="auto"/>
                <w:left w:val="none" w:sz="0" w:space="0" w:color="auto"/>
                <w:bottom w:val="none" w:sz="0" w:space="0" w:color="auto"/>
                <w:right w:val="none" w:sz="0" w:space="0" w:color="auto"/>
              </w:divBdr>
            </w:div>
            <w:div w:id="1679770585">
              <w:marLeft w:val="0"/>
              <w:marRight w:val="0"/>
              <w:marTop w:val="0"/>
              <w:marBottom w:val="0"/>
              <w:divBdr>
                <w:top w:val="none" w:sz="0" w:space="0" w:color="auto"/>
                <w:left w:val="none" w:sz="0" w:space="0" w:color="auto"/>
                <w:bottom w:val="none" w:sz="0" w:space="0" w:color="auto"/>
                <w:right w:val="none" w:sz="0" w:space="0" w:color="auto"/>
              </w:divBdr>
            </w:div>
            <w:div w:id="1694569764">
              <w:marLeft w:val="0"/>
              <w:marRight w:val="0"/>
              <w:marTop w:val="0"/>
              <w:marBottom w:val="0"/>
              <w:divBdr>
                <w:top w:val="none" w:sz="0" w:space="0" w:color="auto"/>
                <w:left w:val="none" w:sz="0" w:space="0" w:color="auto"/>
                <w:bottom w:val="none" w:sz="0" w:space="0" w:color="auto"/>
                <w:right w:val="none" w:sz="0" w:space="0" w:color="auto"/>
              </w:divBdr>
            </w:div>
            <w:div w:id="28771156">
              <w:marLeft w:val="0"/>
              <w:marRight w:val="0"/>
              <w:marTop w:val="0"/>
              <w:marBottom w:val="0"/>
              <w:divBdr>
                <w:top w:val="none" w:sz="0" w:space="0" w:color="auto"/>
                <w:left w:val="none" w:sz="0" w:space="0" w:color="auto"/>
                <w:bottom w:val="none" w:sz="0" w:space="0" w:color="auto"/>
                <w:right w:val="none" w:sz="0" w:space="0" w:color="auto"/>
              </w:divBdr>
            </w:div>
            <w:div w:id="1012534183">
              <w:marLeft w:val="0"/>
              <w:marRight w:val="0"/>
              <w:marTop w:val="0"/>
              <w:marBottom w:val="0"/>
              <w:divBdr>
                <w:top w:val="none" w:sz="0" w:space="0" w:color="auto"/>
                <w:left w:val="none" w:sz="0" w:space="0" w:color="auto"/>
                <w:bottom w:val="none" w:sz="0" w:space="0" w:color="auto"/>
                <w:right w:val="none" w:sz="0" w:space="0" w:color="auto"/>
              </w:divBdr>
            </w:div>
            <w:div w:id="448938834">
              <w:marLeft w:val="0"/>
              <w:marRight w:val="0"/>
              <w:marTop w:val="0"/>
              <w:marBottom w:val="0"/>
              <w:divBdr>
                <w:top w:val="none" w:sz="0" w:space="0" w:color="auto"/>
                <w:left w:val="none" w:sz="0" w:space="0" w:color="auto"/>
                <w:bottom w:val="none" w:sz="0" w:space="0" w:color="auto"/>
                <w:right w:val="none" w:sz="0" w:space="0" w:color="auto"/>
              </w:divBdr>
            </w:div>
            <w:div w:id="1162433023">
              <w:marLeft w:val="0"/>
              <w:marRight w:val="0"/>
              <w:marTop w:val="0"/>
              <w:marBottom w:val="0"/>
              <w:divBdr>
                <w:top w:val="none" w:sz="0" w:space="0" w:color="auto"/>
                <w:left w:val="none" w:sz="0" w:space="0" w:color="auto"/>
                <w:bottom w:val="none" w:sz="0" w:space="0" w:color="auto"/>
                <w:right w:val="none" w:sz="0" w:space="0" w:color="auto"/>
              </w:divBdr>
            </w:div>
            <w:div w:id="972903007">
              <w:marLeft w:val="0"/>
              <w:marRight w:val="0"/>
              <w:marTop w:val="0"/>
              <w:marBottom w:val="0"/>
              <w:divBdr>
                <w:top w:val="none" w:sz="0" w:space="0" w:color="auto"/>
                <w:left w:val="none" w:sz="0" w:space="0" w:color="auto"/>
                <w:bottom w:val="none" w:sz="0" w:space="0" w:color="auto"/>
                <w:right w:val="none" w:sz="0" w:space="0" w:color="auto"/>
              </w:divBdr>
            </w:div>
            <w:div w:id="409927699">
              <w:marLeft w:val="0"/>
              <w:marRight w:val="0"/>
              <w:marTop w:val="0"/>
              <w:marBottom w:val="0"/>
              <w:divBdr>
                <w:top w:val="none" w:sz="0" w:space="0" w:color="auto"/>
                <w:left w:val="none" w:sz="0" w:space="0" w:color="auto"/>
                <w:bottom w:val="none" w:sz="0" w:space="0" w:color="auto"/>
                <w:right w:val="none" w:sz="0" w:space="0" w:color="auto"/>
              </w:divBdr>
            </w:div>
            <w:div w:id="1564096265">
              <w:marLeft w:val="0"/>
              <w:marRight w:val="0"/>
              <w:marTop w:val="0"/>
              <w:marBottom w:val="0"/>
              <w:divBdr>
                <w:top w:val="none" w:sz="0" w:space="0" w:color="auto"/>
                <w:left w:val="none" w:sz="0" w:space="0" w:color="auto"/>
                <w:bottom w:val="none" w:sz="0" w:space="0" w:color="auto"/>
                <w:right w:val="none" w:sz="0" w:space="0" w:color="auto"/>
              </w:divBdr>
            </w:div>
            <w:div w:id="206243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D0C58-80A9-4FC1-8D37-8F3C4A92E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6</Pages>
  <Words>1172</Words>
  <Characters>6686</Characters>
  <Application>Microsoft Office Word</Application>
  <DocSecurity>0</DocSecurity>
  <Lines>55</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Рената ッ</dc:creator>
  <cp:keywords/>
  <dc:description/>
  <cp:lastModifiedBy>User</cp:lastModifiedBy>
  <cp:revision>11</cp:revision>
  <dcterms:created xsi:type="dcterms:W3CDTF">2020-10-03T23:18:00Z</dcterms:created>
  <dcterms:modified xsi:type="dcterms:W3CDTF">2022-02-23T21:12:00Z</dcterms:modified>
</cp:coreProperties>
</file>