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2E6B1" w14:textId="77777777" w:rsidR="00BC3D7E" w:rsidRPr="00C67E1C" w:rsidRDefault="00BC3D7E" w:rsidP="00BC3D7E">
      <w:pPr>
        <w:jc w:val="center"/>
      </w:pPr>
      <w:r w:rsidRPr="00C67E1C">
        <w:t>Министерство образования Республики Беларусь</w:t>
      </w:r>
    </w:p>
    <w:p w14:paraId="31A8E4A0" w14:textId="77777777" w:rsidR="00BC3D7E" w:rsidRPr="00C67E1C" w:rsidRDefault="00BC3D7E" w:rsidP="00BC3D7E">
      <w:pPr>
        <w:jc w:val="center"/>
      </w:pPr>
      <w:r w:rsidRPr="00C67E1C">
        <w:t>Учреждение образования</w:t>
      </w:r>
    </w:p>
    <w:p w14:paraId="37579D2D" w14:textId="77777777" w:rsidR="00BC3D7E" w:rsidRPr="00C67E1C" w:rsidRDefault="00BC3D7E" w:rsidP="00BC3D7E">
      <w:pPr>
        <w:jc w:val="center"/>
      </w:pPr>
      <w:r w:rsidRPr="00C67E1C">
        <w:t>«Брестский государственный технический университет»</w:t>
      </w:r>
    </w:p>
    <w:p w14:paraId="37359307" w14:textId="77777777" w:rsidR="00BC3D7E" w:rsidRPr="00C67E1C" w:rsidRDefault="00BC3D7E" w:rsidP="00BC3D7E">
      <w:pPr>
        <w:jc w:val="center"/>
      </w:pPr>
      <w:r w:rsidRPr="00C67E1C">
        <w:t>Кафедра ИИТ</w:t>
      </w:r>
    </w:p>
    <w:p w14:paraId="1D56388E" w14:textId="77777777" w:rsidR="00BC3D7E" w:rsidRPr="00C67E1C" w:rsidRDefault="00BC3D7E" w:rsidP="00BC3D7E">
      <w:pPr>
        <w:jc w:val="center"/>
      </w:pPr>
    </w:p>
    <w:p w14:paraId="0FC45E3B" w14:textId="77777777" w:rsidR="00BC3D7E" w:rsidRPr="00C67E1C" w:rsidRDefault="00BC3D7E" w:rsidP="00BC3D7E">
      <w:pPr>
        <w:jc w:val="center"/>
      </w:pPr>
    </w:p>
    <w:p w14:paraId="7B5FAB36" w14:textId="77777777" w:rsidR="00BC3D7E" w:rsidRDefault="00BC3D7E" w:rsidP="00BC3D7E">
      <w:pPr>
        <w:jc w:val="center"/>
      </w:pPr>
    </w:p>
    <w:p w14:paraId="20383626" w14:textId="77777777" w:rsidR="00C67E1C" w:rsidRPr="00C67E1C" w:rsidRDefault="00C67E1C" w:rsidP="00BC3D7E">
      <w:pPr>
        <w:jc w:val="center"/>
      </w:pPr>
    </w:p>
    <w:p w14:paraId="27820947" w14:textId="77777777" w:rsidR="00BC3D7E" w:rsidRPr="00C67E1C" w:rsidRDefault="00BC3D7E" w:rsidP="00BC3D7E">
      <w:pPr>
        <w:jc w:val="center"/>
      </w:pPr>
    </w:p>
    <w:p w14:paraId="42AAA87B" w14:textId="77777777" w:rsidR="00BC3D7E" w:rsidRPr="00C67E1C" w:rsidRDefault="00BC3D7E" w:rsidP="00BC3D7E"/>
    <w:p w14:paraId="280E5FA9" w14:textId="77777777" w:rsidR="00B47D5B" w:rsidRPr="00C67E1C" w:rsidRDefault="00B47D5B" w:rsidP="00BC3D7E"/>
    <w:p w14:paraId="4A789C3A" w14:textId="77777777" w:rsidR="00BC3D7E" w:rsidRPr="00C67E1C" w:rsidRDefault="00BC3D7E" w:rsidP="00BC3D7E">
      <w:pPr>
        <w:jc w:val="center"/>
      </w:pPr>
    </w:p>
    <w:p w14:paraId="100E4201" w14:textId="77777777" w:rsidR="00BC3D7E" w:rsidRPr="00C67E1C" w:rsidRDefault="00BC3D7E" w:rsidP="00BC3D7E">
      <w:pPr>
        <w:jc w:val="center"/>
      </w:pPr>
    </w:p>
    <w:p w14:paraId="0E06C72E" w14:textId="77777777" w:rsidR="00B47D5B" w:rsidRPr="00C67E1C" w:rsidRDefault="00B47D5B" w:rsidP="008A3C91"/>
    <w:p w14:paraId="3513E6A2" w14:textId="77777777" w:rsidR="00BC3D7E" w:rsidRPr="00C67E1C" w:rsidRDefault="00BC3D7E" w:rsidP="003645D2"/>
    <w:p w14:paraId="5783B429" w14:textId="77777777" w:rsidR="00BC3D7E" w:rsidRPr="00C67E1C" w:rsidRDefault="00BC3D7E" w:rsidP="00BC3D7E">
      <w:pPr>
        <w:jc w:val="center"/>
      </w:pPr>
    </w:p>
    <w:p w14:paraId="72A36487" w14:textId="77777777" w:rsidR="00BC3D7E" w:rsidRPr="00C67E1C" w:rsidRDefault="00BC3D7E" w:rsidP="00BC3D7E">
      <w:pPr>
        <w:jc w:val="center"/>
      </w:pPr>
    </w:p>
    <w:p w14:paraId="015494DE" w14:textId="77777777" w:rsidR="00BC3D7E" w:rsidRPr="00C67E1C" w:rsidRDefault="00BC3D7E" w:rsidP="00BC3D7E">
      <w:pPr>
        <w:jc w:val="center"/>
      </w:pPr>
    </w:p>
    <w:p w14:paraId="24DFCC03" w14:textId="7B6009EA" w:rsidR="00BC3D7E" w:rsidRPr="006956ED" w:rsidRDefault="00FC34CD" w:rsidP="00BC3D7E">
      <w:pPr>
        <w:jc w:val="center"/>
      </w:pPr>
      <w:r w:rsidRPr="00C67E1C">
        <w:t>Лабораторная работа №</w:t>
      </w:r>
      <w:r w:rsidR="00F600A4" w:rsidRPr="006956ED">
        <w:t>9</w:t>
      </w:r>
    </w:p>
    <w:p w14:paraId="38A24DE2" w14:textId="77777777" w:rsidR="003645D2" w:rsidRPr="00C67E1C" w:rsidRDefault="003645D2" w:rsidP="00BC3D7E">
      <w:pPr>
        <w:jc w:val="center"/>
      </w:pPr>
      <w:r w:rsidRPr="00C67E1C">
        <w:t xml:space="preserve">за </w:t>
      </w:r>
      <w:r w:rsidR="006333D1">
        <w:t>6</w:t>
      </w:r>
      <w:r w:rsidRPr="00C67E1C">
        <w:t xml:space="preserve"> семестр</w:t>
      </w:r>
    </w:p>
    <w:p w14:paraId="45929E52" w14:textId="77777777" w:rsidR="00BC3D7E" w:rsidRPr="00C67E1C" w:rsidRDefault="00C108FC" w:rsidP="00BC3D7E">
      <w:pPr>
        <w:jc w:val="center"/>
      </w:pPr>
      <w:r w:rsidRPr="00C67E1C">
        <w:t>По дисциплине: «</w:t>
      </w:r>
      <w:r w:rsidR="006333D1">
        <w:t>Разработка программного обеспечения для мобильных платформ</w:t>
      </w:r>
      <w:r w:rsidR="00BC3D7E" w:rsidRPr="00C67E1C">
        <w:t>»</w:t>
      </w:r>
    </w:p>
    <w:p w14:paraId="24D08F66" w14:textId="77777777" w:rsidR="00BC3D7E" w:rsidRPr="00C67E1C" w:rsidRDefault="00BC3D7E" w:rsidP="00BC3D7E">
      <w:pPr>
        <w:jc w:val="center"/>
      </w:pPr>
    </w:p>
    <w:p w14:paraId="701A0D33" w14:textId="77777777" w:rsidR="008A3C91" w:rsidRPr="00C67E1C" w:rsidRDefault="008A3C91" w:rsidP="00BC3D7E">
      <w:pPr>
        <w:jc w:val="center"/>
      </w:pPr>
    </w:p>
    <w:p w14:paraId="327952DE" w14:textId="77777777" w:rsidR="00BC3D7E" w:rsidRPr="00C67E1C" w:rsidRDefault="00BC3D7E" w:rsidP="00BC3D7E">
      <w:pPr>
        <w:jc w:val="center"/>
      </w:pPr>
    </w:p>
    <w:p w14:paraId="736CD381" w14:textId="77777777" w:rsidR="00FF69C9" w:rsidRPr="00C67E1C" w:rsidRDefault="00FF69C9" w:rsidP="008A3C91"/>
    <w:p w14:paraId="30FAF94B" w14:textId="77777777" w:rsidR="00BC3D7E" w:rsidRPr="00C67E1C" w:rsidRDefault="00BC3D7E" w:rsidP="00BC3D7E">
      <w:pPr>
        <w:jc w:val="center"/>
      </w:pPr>
    </w:p>
    <w:p w14:paraId="273A8EC9" w14:textId="77777777" w:rsidR="00FF69C9" w:rsidRPr="00C67E1C" w:rsidRDefault="00FF69C9" w:rsidP="00BC3D7E">
      <w:pPr>
        <w:jc w:val="center"/>
      </w:pPr>
    </w:p>
    <w:p w14:paraId="0C847503" w14:textId="77777777" w:rsidR="00B47D5B" w:rsidRPr="00C67E1C" w:rsidRDefault="00B47D5B" w:rsidP="00BC3D7E">
      <w:pPr>
        <w:jc w:val="center"/>
      </w:pPr>
    </w:p>
    <w:p w14:paraId="5089AC36" w14:textId="77777777" w:rsidR="00BC3D7E" w:rsidRDefault="00BC3D7E" w:rsidP="00BC3D7E">
      <w:pPr>
        <w:jc w:val="center"/>
      </w:pPr>
    </w:p>
    <w:p w14:paraId="4CA06F54" w14:textId="77777777" w:rsidR="00C67E1C" w:rsidRPr="00C67E1C" w:rsidRDefault="00C67E1C" w:rsidP="00BC3D7E">
      <w:pPr>
        <w:jc w:val="center"/>
      </w:pPr>
    </w:p>
    <w:p w14:paraId="41DBCFF1" w14:textId="77777777" w:rsidR="00B47D5B" w:rsidRPr="00C67E1C" w:rsidRDefault="00B47D5B" w:rsidP="00BC3D7E">
      <w:pPr>
        <w:jc w:val="center"/>
      </w:pPr>
    </w:p>
    <w:p w14:paraId="28C53601" w14:textId="77777777" w:rsidR="00BC3D7E" w:rsidRPr="00C67E1C" w:rsidRDefault="00BC3D7E" w:rsidP="00BC3D7E">
      <w:pPr>
        <w:jc w:val="center"/>
      </w:pPr>
    </w:p>
    <w:p w14:paraId="30B59BF5" w14:textId="77777777" w:rsidR="00BC3D7E" w:rsidRPr="00C67E1C" w:rsidRDefault="00BC3D7E" w:rsidP="00BC3D7E">
      <w:pPr>
        <w:jc w:val="center"/>
      </w:pPr>
    </w:p>
    <w:p w14:paraId="422CC671" w14:textId="77777777" w:rsidR="00BC3D7E" w:rsidRPr="00C67E1C" w:rsidRDefault="00BC3D7E" w:rsidP="00BC3D7E">
      <w:pPr>
        <w:ind w:left="6946"/>
      </w:pPr>
      <w:r w:rsidRPr="00C67E1C">
        <w:t>Выполнил:</w:t>
      </w:r>
    </w:p>
    <w:p w14:paraId="4AC5BEFB" w14:textId="77777777" w:rsidR="00BC3D7E" w:rsidRPr="00C67E1C" w:rsidRDefault="007F3C8E" w:rsidP="00BC3D7E">
      <w:pPr>
        <w:ind w:left="6946"/>
      </w:pPr>
      <w:r w:rsidRPr="00C67E1C">
        <w:t>Студент 3</w:t>
      </w:r>
      <w:r w:rsidR="00BC3D7E" w:rsidRPr="00C67E1C">
        <w:t xml:space="preserve"> курса</w:t>
      </w:r>
    </w:p>
    <w:p w14:paraId="1F3C8C89" w14:textId="77777777" w:rsidR="00BC3D7E" w:rsidRPr="00C67E1C" w:rsidRDefault="00BC3D7E" w:rsidP="00BC3D7E">
      <w:pPr>
        <w:ind w:left="6946"/>
      </w:pPr>
      <w:r w:rsidRPr="00C67E1C">
        <w:t>Группы ПО-</w:t>
      </w:r>
      <w:r w:rsidR="00361C33" w:rsidRPr="00C67E1C">
        <w:t>4</w:t>
      </w:r>
      <w:r w:rsidR="003645D2" w:rsidRPr="00C67E1C">
        <w:t>(</w:t>
      </w:r>
      <w:r w:rsidR="00361C33" w:rsidRPr="00C67E1C">
        <w:t>2</w:t>
      </w:r>
      <w:r w:rsidR="003645D2" w:rsidRPr="00C67E1C">
        <w:t>)</w:t>
      </w:r>
    </w:p>
    <w:p w14:paraId="70E82614" w14:textId="77777777" w:rsidR="00BC3D7E" w:rsidRPr="00C67E1C" w:rsidRDefault="00361C33" w:rsidP="00BC3D7E">
      <w:pPr>
        <w:ind w:left="6946"/>
      </w:pPr>
      <w:r w:rsidRPr="00C67E1C">
        <w:t>Тупик Д. Л.</w:t>
      </w:r>
    </w:p>
    <w:p w14:paraId="1509C3F4" w14:textId="77777777" w:rsidR="00BC3D7E" w:rsidRPr="00C67E1C" w:rsidRDefault="00B43BCF" w:rsidP="00BC3D7E">
      <w:pPr>
        <w:ind w:left="6946"/>
      </w:pPr>
      <w:r w:rsidRPr="00C67E1C">
        <w:t>Проверил</w:t>
      </w:r>
      <w:r w:rsidR="00BC3D7E" w:rsidRPr="00C67E1C">
        <w:t>:</w:t>
      </w:r>
    </w:p>
    <w:p w14:paraId="32AF36B1" w14:textId="7CA9635C" w:rsidR="00BC3D7E" w:rsidRPr="00805EF0" w:rsidRDefault="00805EF0" w:rsidP="00BC3D7E">
      <w:pPr>
        <w:ind w:left="6946"/>
      </w:pPr>
      <w:r>
        <w:t>Козинский А. А.</w:t>
      </w:r>
    </w:p>
    <w:p w14:paraId="06D1EFFB" w14:textId="77777777" w:rsidR="00BC3D7E" w:rsidRPr="00C67E1C" w:rsidRDefault="00BC3D7E" w:rsidP="00BC3D7E">
      <w:pPr>
        <w:jc w:val="center"/>
      </w:pPr>
    </w:p>
    <w:p w14:paraId="3EF03531" w14:textId="77777777" w:rsidR="00BC3D7E" w:rsidRPr="00C67E1C" w:rsidRDefault="00BC3D7E" w:rsidP="00BC3D7E">
      <w:pPr>
        <w:jc w:val="center"/>
      </w:pPr>
    </w:p>
    <w:p w14:paraId="20357DCE" w14:textId="77777777" w:rsidR="00FF69C9" w:rsidRPr="00C67E1C" w:rsidRDefault="00FF69C9" w:rsidP="00BC3D7E"/>
    <w:p w14:paraId="3F281BFB" w14:textId="77777777" w:rsidR="00767CB6" w:rsidRPr="00C67E1C" w:rsidRDefault="00767CB6" w:rsidP="00BC3D7E"/>
    <w:p w14:paraId="00C6455A" w14:textId="77777777" w:rsidR="00BC3D7E" w:rsidRPr="00C67E1C" w:rsidRDefault="00BC3D7E" w:rsidP="00BC3D7E">
      <w:pPr>
        <w:jc w:val="center"/>
      </w:pPr>
    </w:p>
    <w:p w14:paraId="515F4704" w14:textId="77777777" w:rsidR="00FF69C9" w:rsidRPr="00C67E1C" w:rsidRDefault="00FF69C9" w:rsidP="00BC3D7E">
      <w:pPr>
        <w:jc w:val="center"/>
      </w:pPr>
    </w:p>
    <w:p w14:paraId="4F343C92" w14:textId="77777777" w:rsidR="00BC3D7E" w:rsidRPr="00C67E1C" w:rsidRDefault="00BC3D7E" w:rsidP="00BC3D7E">
      <w:pPr>
        <w:jc w:val="center"/>
      </w:pPr>
    </w:p>
    <w:p w14:paraId="2204835C" w14:textId="77777777" w:rsidR="00BC3D7E" w:rsidRPr="00C67E1C" w:rsidRDefault="00BC3D7E" w:rsidP="00BC3D7E">
      <w:pPr>
        <w:jc w:val="center"/>
      </w:pPr>
    </w:p>
    <w:p w14:paraId="22301D7E" w14:textId="77777777" w:rsidR="00BC3D7E" w:rsidRDefault="00BC3D7E" w:rsidP="00BC3D7E">
      <w:pPr>
        <w:jc w:val="center"/>
      </w:pPr>
    </w:p>
    <w:p w14:paraId="2AE81FAD" w14:textId="77777777" w:rsidR="00C67E1C" w:rsidRPr="00C67E1C" w:rsidRDefault="00C67E1C" w:rsidP="00BC3D7E">
      <w:pPr>
        <w:jc w:val="center"/>
      </w:pPr>
    </w:p>
    <w:p w14:paraId="2613EC77" w14:textId="77777777" w:rsidR="00B47D5B" w:rsidRPr="00C67E1C" w:rsidRDefault="00B47D5B" w:rsidP="00BC3D7E">
      <w:pPr>
        <w:jc w:val="center"/>
      </w:pPr>
    </w:p>
    <w:p w14:paraId="6563690B" w14:textId="77777777" w:rsidR="00BC3D7E" w:rsidRPr="00C67E1C" w:rsidRDefault="00BC3D7E" w:rsidP="00BC3D7E">
      <w:pPr>
        <w:jc w:val="center"/>
      </w:pPr>
    </w:p>
    <w:p w14:paraId="31C1C6B4" w14:textId="77777777" w:rsidR="00BC3D7E" w:rsidRPr="00C67E1C" w:rsidRDefault="00BC3D7E" w:rsidP="00C67E1C"/>
    <w:p w14:paraId="71F0BCF5" w14:textId="77777777" w:rsidR="00BC3D7E" w:rsidRPr="00C67E1C" w:rsidRDefault="00BC3D7E" w:rsidP="00BC3D7E">
      <w:pPr>
        <w:jc w:val="center"/>
      </w:pPr>
    </w:p>
    <w:p w14:paraId="3B8DED7A" w14:textId="32565F25" w:rsidR="00BC3D7E" w:rsidRPr="00C67E1C" w:rsidRDefault="00805EF0" w:rsidP="00BC3D7E">
      <w:pPr>
        <w:jc w:val="center"/>
      </w:pPr>
      <w:r>
        <w:t xml:space="preserve">Брест </w:t>
      </w:r>
      <w:r w:rsidR="00361C33" w:rsidRPr="00C67E1C">
        <w:t>202</w:t>
      </w:r>
      <w:r w:rsidR="006333D1">
        <w:t>2</w:t>
      </w:r>
    </w:p>
    <w:p w14:paraId="4EDC3F81" w14:textId="18CCD693" w:rsidR="00EE5F17" w:rsidRPr="00F600A4" w:rsidRDefault="00BC3D7E" w:rsidP="00C67E1C">
      <w:pPr>
        <w:widowControl/>
        <w:autoSpaceDE/>
        <w:autoSpaceDN/>
        <w:adjustRightInd/>
        <w:jc w:val="center"/>
        <w:rPr>
          <w:b/>
        </w:rPr>
      </w:pPr>
      <w:r w:rsidRPr="00C67E1C">
        <w:br w:type="page"/>
      </w:r>
      <w:r w:rsidR="00361C33" w:rsidRPr="00C67E1C">
        <w:rPr>
          <w:b/>
        </w:rPr>
        <w:lastRenderedPageBreak/>
        <w:t>Лабораторная работа №</w:t>
      </w:r>
      <w:r w:rsidR="00C67E1C" w:rsidRPr="00C67E1C">
        <w:rPr>
          <w:b/>
        </w:rPr>
        <w:t xml:space="preserve"> </w:t>
      </w:r>
      <w:r w:rsidR="00F600A4" w:rsidRPr="00F600A4">
        <w:rPr>
          <w:b/>
        </w:rPr>
        <w:t>9</w:t>
      </w:r>
    </w:p>
    <w:p w14:paraId="0D4D259B" w14:textId="56DBDFC2" w:rsidR="005912D2" w:rsidRDefault="00F600A4" w:rsidP="00F600A4">
      <w:pPr>
        <w:widowControl/>
        <w:autoSpaceDE/>
        <w:autoSpaceDN/>
        <w:adjustRightInd/>
        <w:spacing w:before="240"/>
        <w:jc w:val="center"/>
        <w:rPr>
          <w:b/>
        </w:rPr>
      </w:pPr>
      <w:r w:rsidRPr="00F600A4">
        <w:rPr>
          <w:b/>
        </w:rPr>
        <w:t>Разработка многооконного приложения, предоставляющего возможности: воспроизведения аудио и видео файлов, создания и отображения фотоснимков.</w:t>
      </w:r>
    </w:p>
    <w:p w14:paraId="44F742B9" w14:textId="05D3E52F" w:rsidR="0013418C" w:rsidRDefault="00BC3D7E" w:rsidP="00C67E1C">
      <w:pPr>
        <w:widowControl/>
        <w:autoSpaceDE/>
        <w:autoSpaceDN/>
        <w:adjustRightInd/>
        <w:spacing w:before="240"/>
      </w:pPr>
      <w:r w:rsidRPr="00C67E1C">
        <w:rPr>
          <w:b/>
        </w:rPr>
        <w:t>Цель работы</w:t>
      </w:r>
      <w:r w:rsidR="00D5265E" w:rsidRPr="00C67E1C">
        <w:rPr>
          <w:b/>
        </w:rPr>
        <w:t>:</w:t>
      </w:r>
      <w:r w:rsidR="00D5265E" w:rsidRPr="00D5265E">
        <w:rPr>
          <w:b/>
        </w:rPr>
        <w:t xml:space="preserve"> </w:t>
      </w:r>
      <w:r w:rsidR="00F600A4">
        <w:t>р</w:t>
      </w:r>
      <w:r w:rsidR="00F600A4" w:rsidRPr="00F600A4">
        <w:t>азработ</w:t>
      </w:r>
      <w:r w:rsidR="00F600A4">
        <w:t>ать</w:t>
      </w:r>
      <w:r w:rsidR="00F600A4" w:rsidRPr="00F600A4">
        <w:t xml:space="preserve"> многооконно</w:t>
      </w:r>
      <w:r w:rsidR="00F600A4">
        <w:t>е</w:t>
      </w:r>
      <w:r w:rsidR="00F600A4" w:rsidRPr="00F600A4">
        <w:t xml:space="preserve"> приложени</w:t>
      </w:r>
      <w:r w:rsidR="00F600A4">
        <w:t>е</w:t>
      </w:r>
      <w:r w:rsidR="00F600A4" w:rsidRPr="00F600A4">
        <w:t>, предоставляющего возможности: воспроизведения аудио и видео файлов, создания и отображения фотоснимков.</w:t>
      </w:r>
    </w:p>
    <w:p w14:paraId="5CC7973C" w14:textId="01259CFD" w:rsidR="00217139" w:rsidRDefault="00217139" w:rsidP="00217139">
      <w:pPr>
        <w:widowControl/>
        <w:autoSpaceDE/>
        <w:autoSpaceDN/>
        <w:adjustRightInd/>
        <w:spacing w:before="240"/>
        <w:jc w:val="center"/>
        <w:rPr>
          <w:b/>
        </w:rPr>
      </w:pPr>
      <w:r>
        <w:rPr>
          <w:b/>
        </w:rPr>
        <w:t>Задание:</w:t>
      </w:r>
    </w:p>
    <w:p w14:paraId="4447042D" w14:textId="77777777" w:rsidR="00F600A4" w:rsidRDefault="00F600A4" w:rsidP="00F600A4">
      <w:pPr>
        <w:widowControl/>
        <w:autoSpaceDE/>
        <w:autoSpaceDN/>
        <w:adjustRightInd/>
        <w:spacing w:before="240"/>
      </w:pPr>
      <w:r>
        <w:t xml:space="preserve">• настроить интерфейс и реализовать логику активности для работы с камерой; </w:t>
      </w:r>
    </w:p>
    <w:p w14:paraId="5FFF7908" w14:textId="77777777" w:rsidR="00F600A4" w:rsidRDefault="00F600A4" w:rsidP="00F600A4">
      <w:pPr>
        <w:widowControl/>
        <w:autoSpaceDE/>
        <w:autoSpaceDN/>
        <w:adjustRightInd/>
        <w:spacing w:before="240"/>
      </w:pPr>
      <w:r>
        <w:t>• настроить интерфейс и реализовать логику активности для воспроизведения аудио и видео;</w:t>
      </w:r>
    </w:p>
    <w:p w14:paraId="47A091F0" w14:textId="760B861E" w:rsidR="00F600A4" w:rsidRDefault="00F600A4" w:rsidP="00F600A4">
      <w:pPr>
        <w:widowControl/>
        <w:autoSpaceDE/>
        <w:autoSpaceDN/>
        <w:adjustRightInd/>
        <w:spacing w:before="240"/>
      </w:pPr>
      <w:r>
        <w:t xml:space="preserve">• настроить интерфейс и реализовать логику активности для просмотра изображений; </w:t>
      </w:r>
    </w:p>
    <w:p w14:paraId="66439E67" w14:textId="66D2FF7F" w:rsidR="005912D2" w:rsidRDefault="00F600A4" w:rsidP="00F600A4">
      <w:pPr>
        <w:widowControl/>
        <w:autoSpaceDE/>
        <w:autoSpaceDN/>
        <w:adjustRightInd/>
        <w:spacing w:before="240"/>
      </w:pPr>
      <w:r>
        <w:t>• настроить интерфейс и реализовать логику главной активности приложения.</w:t>
      </w:r>
    </w:p>
    <w:p w14:paraId="75F3938C" w14:textId="55D84E60" w:rsidR="00361C33" w:rsidRPr="005912D2" w:rsidRDefault="00361C33" w:rsidP="00E37E39">
      <w:pPr>
        <w:widowControl/>
        <w:autoSpaceDE/>
        <w:autoSpaceDN/>
        <w:adjustRightInd/>
        <w:spacing w:before="240"/>
        <w:jc w:val="center"/>
        <w:rPr>
          <w:b/>
        </w:rPr>
      </w:pPr>
      <w:r w:rsidRPr="00C67E1C">
        <w:rPr>
          <w:b/>
        </w:rPr>
        <w:t>Ход</w:t>
      </w:r>
      <w:r w:rsidRPr="005912D2">
        <w:rPr>
          <w:b/>
        </w:rPr>
        <w:t xml:space="preserve"> </w:t>
      </w:r>
      <w:r w:rsidRPr="00C67E1C">
        <w:rPr>
          <w:b/>
        </w:rPr>
        <w:t>работы</w:t>
      </w:r>
      <w:r w:rsidRPr="005912D2">
        <w:rPr>
          <w:b/>
        </w:rPr>
        <w:t>:</w:t>
      </w:r>
    </w:p>
    <w:p w14:paraId="2497308F" w14:textId="15D23CCC" w:rsidR="00D5265E" w:rsidRDefault="00D5265E" w:rsidP="00D5265E">
      <w:pPr>
        <w:widowControl/>
        <w:autoSpaceDE/>
        <w:autoSpaceDN/>
        <w:adjustRightInd/>
        <w:spacing w:before="240"/>
        <w:rPr>
          <w:bCs/>
        </w:rPr>
      </w:pPr>
      <w:r>
        <w:rPr>
          <w:bCs/>
        </w:rPr>
        <w:t>Интерфейс</w:t>
      </w:r>
      <w:r w:rsidRPr="00F600A4">
        <w:rPr>
          <w:bCs/>
        </w:rPr>
        <w:t>:</w:t>
      </w:r>
    </w:p>
    <w:p w14:paraId="3D73225F" w14:textId="715C2238" w:rsidR="006956ED" w:rsidRDefault="006956ED" w:rsidP="00D5265E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activity_camera</w:t>
      </w:r>
      <w:proofErr w:type="spellEnd"/>
    </w:p>
    <w:p w14:paraId="7699BC38" w14:textId="66EC945E" w:rsidR="006956ED" w:rsidRPr="004B4C48" w:rsidRDefault="006956ED" w:rsidP="006956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6956ED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xmlns:android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/res/android"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xmlns:app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/res-auto"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xmlns:tools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="http://schemas.android.com/tools"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android:orientation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="vertical"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tools:context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=".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CameraActivity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="678dp"&gt;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ImageButton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bCameraShot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="49dp"&gt;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ImageButton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6772D4FE" w14:textId="02D6B68B" w:rsidR="006956ED" w:rsidRDefault="006956ED" w:rsidP="00D5265E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activity_</w:t>
      </w:r>
      <w:r>
        <w:rPr>
          <w:bCs/>
          <w:lang w:val="en-US"/>
        </w:rPr>
        <w:t>gallery</w:t>
      </w:r>
      <w:proofErr w:type="spellEnd"/>
    </w:p>
    <w:p w14:paraId="0225B244" w14:textId="6439EADC" w:rsidR="006956ED" w:rsidRPr="004B4C48" w:rsidRDefault="006956ED" w:rsidP="006956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6956ED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xmlns:android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/res/android"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xmlns:app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/res-auto"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xmlns:tools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="http://schemas.android.com/tools"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android:orientation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="vertical"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tools:context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=".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GalleryActivity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TextView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imageName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="72dp"&gt;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TextView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ImageView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="@+id/image"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="492dp"&gt;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ImageView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android:orientation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="horizontal"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onPrevious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="@string/down"&gt;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&lt;/Button&gt;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onNext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="@string/up"&gt;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&lt;/Button&gt;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D0DB6E1" w14:textId="6324AD28" w:rsidR="006956ED" w:rsidRDefault="006956ED" w:rsidP="00D5265E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activity_media</w:t>
      </w:r>
      <w:proofErr w:type="spellEnd"/>
    </w:p>
    <w:p w14:paraId="1113C215" w14:textId="399F944E" w:rsidR="006956ED" w:rsidRPr="004B4C48" w:rsidRDefault="006956ED" w:rsidP="006956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6956ED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xmlns:android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/res/android"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xmlns:app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/res-auto"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xmlns:tools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="http://schemas.android.com/tools"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android:orientation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="vertical"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tools:context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=".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MediaActivity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="569dp"&gt;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EditText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et_MediaPath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="300dp"&gt;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EditText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b_Start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onClickStart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try_to_play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&lt;/Button&gt;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b_Pause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="@string/pause"&gt;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&lt;/Button&gt;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b_Resume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="@string/resume"&gt;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&lt;/Button&gt;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b_Stop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="@string/stop"&gt;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&lt;/Button&gt;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CheckBox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chb_Loop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="@string/loop"&gt;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lastRenderedPageBreak/>
        <w:br/>
        <w:t xml:space="preserve">    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CheckBox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A55A7D3" w14:textId="3E095E58" w:rsidR="006956ED" w:rsidRPr="004B4C48" w:rsidRDefault="006956ED" w:rsidP="00D5265E">
      <w:pPr>
        <w:widowControl/>
        <w:autoSpaceDE/>
        <w:autoSpaceDN/>
        <w:adjustRightInd/>
        <w:spacing w:before="240"/>
        <w:rPr>
          <w:bCs/>
          <w:sz w:val="16"/>
          <w:szCs w:val="16"/>
          <w:lang w:val="en-US"/>
        </w:rPr>
      </w:pPr>
      <w:proofErr w:type="spellStart"/>
      <w:r w:rsidRPr="004B4C48">
        <w:rPr>
          <w:bCs/>
          <w:sz w:val="16"/>
          <w:szCs w:val="16"/>
          <w:lang w:val="en-US"/>
        </w:rPr>
        <w:t>activity_main</w:t>
      </w:r>
      <w:proofErr w:type="spellEnd"/>
    </w:p>
    <w:p w14:paraId="08753116" w14:textId="75C2FD98" w:rsidR="006956ED" w:rsidRPr="004B4C48" w:rsidRDefault="006956ED" w:rsidP="006956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240"/>
        <w:rPr>
          <w:rFonts w:ascii="Courier New" w:hAnsi="Courier New" w:cs="Courier New"/>
          <w:sz w:val="16"/>
          <w:szCs w:val="16"/>
          <w:lang w:val="en-US"/>
        </w:rPr>
      </w:pPr>
      <w:r w:rsidRPr="006956ED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xmlns:android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/res/android"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xmlns:app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apk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/res-auto"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xmlns:tools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="http://schemas.android.com/tools"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android:orientation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="vertical"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tools:context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=".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MainActivity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="@+id/button"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="1"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="@string/camera" /&gt;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="@+id/button2"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="1"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="@string/gallery" /&gt;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&lt;Button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="@+id/button3"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match_parent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wrap_content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android:layout_weight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="1"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android:text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="@string/media" /&gt;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&lt;/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LinearLayout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&gt;</w:t>
      </w:r>
    </w:p>
    <w:p w14:paraId="3E591189" w14:textId="5487B285" w:rsidR="00F600A4" w:rsidRDefault="00F600A4" w:rsidP="00805EF0">
      <w:pPr>
        <w:widowControl/>
        <w:autoSpaceDE/>
        <w:autoSpaceDN/>
        <w:adjustRightInd/>
        <w:spacing w:before="240"/>
        <w:rPr>
          <w:bCs/>
        </w:rPr>
      </w:pPr>
      <w:r>
        <w:rPr>
          <w:bCs/>
        </w:rPr>
        <w:t>Код программы</w:t>
      </w:r>
    </w:p>
    <w:p w14:paraId="74D86D5B" w14:textId="689FCE8E" w:rsidR="006956ED" w:rsidRDefault="006956ED" w:rsidP="00805EF0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CameraActivity</w:t>
      </w:r>
      <w:proofErr w:type="spellEnd"/>
    </w:p>
    <w:p w14:paraId="55C407E8" w14:textId="7148D9D1" w:rsidR="006956ED" w:rsidRPr="004B4C48" w:rsidRDefault="006956ED" w:rsidP="006956E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6956ED">
        <w:rPr>
          <w:rFonts w:ascii="Courier New" w:hAnsi="Courier New" w:cs="Courier New"/>
          <w:sz w:val="16"/>
          <w:szCs w:val="16"/>
          <w:lang w:val="en-US"/>
        </w:rPr>
        <w:t>package com.example.lab09;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java.io.File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java.io.FileOutputStream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java.io.IOException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android.Manifest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android.content.pm.PackageManager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android.hardware.Camera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android.hardware.Camera.Size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android.os.Bundle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android.app.Activity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android.content.res.Configuration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android.os.Environment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android.util.Log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android.view.SurfaceHolder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android.view.SurfaceView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android.view.View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android.view.ViewGroup.LayoutParams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androidx.core.app.ActivityCompat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androidx.core.content.ContextCompat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public class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CameraActivity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extends Activity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private Camera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preview;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private View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shotBtn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onCreate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(Bundle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super.onCreate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setContentView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R.layout.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activity_camera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preview =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)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R.id.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surfaceCamera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preview.getHolder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surfaceHolder.addCallback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(this));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surfaceHolder.setType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SURFACE_TYPE_PUSH_BUFFERS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shotBtn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R.id.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bCameraShot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shotBtn.setOnClickListener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MyViewListener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protected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onResume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super.onResume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if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ContextCompat.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checkSelfPermission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(this,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Manifest.permission.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!=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PackageManager.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PERMISSION_GRANTED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if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ActivityCompat.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shouldShowRequestPermissionRationale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(this,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Manifest.permission.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 else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ActivityCompat.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requestPermissions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(this, new String[]{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Manifest.permission.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}, 1);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camera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open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onPause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super.onPause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if (camera != null){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camera.setPreviewCallback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(null);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camera.stopPreview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camera.release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camera = null;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class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SurfaceHolder.Callback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private Activity host;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(Activity act){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host=act;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surfaceChanged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holder, int format, int width, int height){}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surfaceCreated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holder){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try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camera.setPreviewDisplay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(holder);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camera.setPreviewCallback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MyPreviewCallback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catch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IOException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e){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Log.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myLogs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","</w:t>
      </w:r>
      <w:r w:rsidRPr="006956ED">
        <w:rPr>
          <w:rFonts w:ascii="Courier New" w:hAnsi="Courier New" w:cs="Courier New"/>
          <w:sz w:val="16"/>
          <w:szCs w:val="16"/>
        </w:rPr>
        <w:t>Ошибка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956ED">
        <w:rPr>
          <w:rFonts w:ascii="Courier New" w:hAnsi="Courier New" w:cs="Courier New"/>
          <w:sz w:val="16"/>
          <w:szCs w:val="16"/>
        </w:rPr>
        <w:t>камеры</w:t>
      </w:r>
      <w:r w:rsidRPr="006956ED">
        <w:rPr>
          <w:rFonts w:ascii="Courier New" w:hAnsi="Courier New" w:cs="Courier New"/>
          <w:sz w:val="16"/>
          <w:szCs w:val="16"/>
          <w:lang w:val="en-US"/>
        </w:rPr>
        <w:t>");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e.printStackTrace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Size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previewSize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camera.getParameters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().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getPreviewSize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float aspect = (float)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previewSize.width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/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previewSize.height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int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previewSurfaceWidth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preview.getWidth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int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previewSurfaceHeight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preview.getHeight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LayoutParams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preview.getLayoutParams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if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host.getResources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().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getConfiguration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().orientation !=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Configuration.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ORIENTATION_LANDSCAPE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// </w:t>
      </w:r>
      <w:r w:rsidRPr="006956ED">
        <w:rPr>
          <w:rFonts w:ascii="Courier New" w:hAnsi="Courier New" w:cs="Courier New"/>
          <w:sz w:val="16"/>
          <w:szCs w:val="16"/>
        </w:rPr>
        <w:t>портретный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956ED">
        <w:rPr>
          <w:rFonts w:ascii="Courier New" w:hAnsi="Courier New" w:cs="Courier New"/>
          <w:sz w:val="16"/>
          <w:szCs w:val="16"/>
        </w:rPr>
        <w:t>вид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camera.setDisplayOrientation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(90);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lp.height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previewSurfaceHeight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lp.width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(int)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previewSurfaceHeight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/ aspect);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preview.setLayoutParams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lp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camera.startPreview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surfaceDestroyed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SurfaceHolder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holder){}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class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MyViewListener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View.OnClickListener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(View v)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if (v ==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shotBtn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//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camera.takePicture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(null, null, null, 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camera.autoFocus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MyAutoFocusCallback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class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MyAutoFocusCallback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Camera.AutoFocusCallback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onAutoFocus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paramBoolean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, Camera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if 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paramBoolean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paramCamera.takePicture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(null, null, null, new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MyPictureCallback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class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MyPictureCallback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Camera.PictureCallback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onPictureTaken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(byte[]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paramArrayOfByte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, Camera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try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File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saveDir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new File("/storage/emulated/0/lab09");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if (!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saveDir.exists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saveDir.mkdirs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FileOutputStream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= new FileOutputStream(String.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format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("/storage/emulated/0/lab09/%d.jpg",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System.</w:t>
      </w:r>
      <w:r w:rsidRPr="006956ED">
        <w:rPr>
          <w:rFonts w:ascii="Courier New" w:hAnsi="Courier New" w:cs="Courier New"/>
          <w:i/>
          <w:iCs/>
          <w:sz w:val="16"/>
          <w:szCs w:val="16"/>
          <w:lang w:val="en-US"/>
        </w:rPr>
        <w:t>currentTimeMillis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()));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os.write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paramArrayOfByte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os.close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catch (Exception e) {}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paramCamera.startPreview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();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class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MyPreviewCallback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implements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Camera.PreviewCallback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@Override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public void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onPreviewFrame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(byte[]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paramArrayOfByte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, Camera </w:t>
      </w:r>
      <w:proofErr w:type="spellStart"/>
      <w:r w:rsidRPr="006956ED">
        <w:rPr>
          <w:rFonts w:ascii="Courier New" w:hAnsi="Courier New" w:cs="Courier New"/>
          <w:sz w:val="16"/>
          <w:szCs w:val="16"/>
          <w:lang w:val="en-US"/>
        </w:rPr>
        <w:t>paramCamera</w:t>
      </w:r>
      <w:proofErr w:type="spellEnd"/>
      <w:r w:rsidRPr="006956ED">
        <w:rPr>
          <w:rFonts w:ascii="Courier New" w:hAnsi="Courier New" w:cs="Courier New"/>
          <w:sz w:val="16"/>
          <w:szCs w:val="16"/>
          <w:lang w:val="en-US"/>
        </w:rPr>
        <w:t>) {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    // </w:t>
      </w:r>
      <w:r w:rsidRPr="006956ED">
        <w:rPr>
          <w:rFonts w:ascii="Courier New" w:hAnsi="Courier New" w:cs="Courier New"/>
          <w:sz w:val="16"/>
          <w:szCs w:val="16"/>
        </w:rPr>
        <w:t>здесь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956ED">
        <w:rPr>
          <w:rFonts w:ascii="Courier New" w:hAnsi="Courier New" w:cs="Courier New"/>
          <w:sz w:val="16"/>
          <w:szCs w:val="16"/>
        </w:rPr>
        <w:t>можно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956ED">
        <w:rPr>
          <w:rFonts w:ascii="Courier New" w:hAnsi="Courier New" w:cs="Courier New"/>
          <w:sz w:val="16"/>
          <w:szCs w:val="16"/>
        </w:rPr>
        <w:t>обрабатывать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956ED">
        <w:rPr>
          <w:rFonts w:ascii="Courier New" w:hAnsi="Courier New" w:cs="Courier New"/>
          <w:sz w:val="16"/>
          <w:szCs w:val="16"/>
        </w:rPr>
        <w:t>изображение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6956ED">
        <w:rPr>
          <w:rFonts w:ascii="Courier New" w:hAnsi="Courier New" w:cs="Courier New"/>
          <w:sz w:val="16"/>
          <w:szCs w:val="16"/>
        </w:rPr>
        <w:t>показываемое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6956ED">
        <w:rPr>
          <w:rFonts w:ascii="Courier New" w:hAnsi="Courier New" w:cs="Courier New"/>
          <w:sz w:val="16"/>
          <w:szCs w:val="16"/>
        </w:rPr>
        <w:t>в</w:t>
      </w:r>
      <w:r w:rsidRPr="006956ED">
        <w:rPr>
          <w:rFonts w:ascii="Courier New" w:hAnsi="Courier New" w:cs="Courier New"/>
          <w:sz w:val="16"/>
          <w:szCs w:val="16"/>
          <w:lang w:val="en-US"/>
        </w:rPr>
        <w:t xml:space="preserve"> preview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6956ED">
        <w:rPr>
          <w:rFonts w:ascii="Courier New" w:hAnsi="Courier New" w:cs="Courier New"/>
          <w:sz w:val="16"/>
          <w:szCs w:val="16"/>
          <w:lang w:val="en-US"/>
        </w:rPr>
        <w:br/>
        <w:t>}</w:t>
      </w:r>
    </w:p>
    <w:p w14:paraId="1BAC938D" w14:textId="12D90EEE" w:rsidR="006956ED" w:rsidRDefault="006956ED" w:rsidP="00805EF0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GaleryActivity</w:t>
      </w:r>
      <w:proofErr w:type="spellEnd"/>
    </w:p>
    <w:p w14:paraId="7AFDAB45" w14:textId="77777777" w:rsidR="00B53C10" w:rsidRPr="00B53C10" w:rsidRDefault="00B53C10" w:rsidP="00B53C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B53C10">
        <w:rPr>
          <w:rFonts w:ascii="Courier New" w:hAnsi="Courier New" w:cs="Courier New"/>
          <w:sz w:val="16"/>
          <w:szCs w:val="16"/>
          <w:lang w:val="en-US"/>
        </w:rPr>
        <w:t>package com.example.lab09;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java.io.File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android.annotation.SuppressLint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android.net.Uri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android.os.Bundle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android.app.Activity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android.os.Environment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android.util.Log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android.view.View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android.widget.ImageView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android.widget.TextView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public class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GalleryActivity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extends Activity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int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=0;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&lt;String&gt; images;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TextView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nameView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onCreate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(Bundle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super.onCreate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setContentView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R.layout.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activity_gallery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onResume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super.onResume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=0;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Log.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myLogs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","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onResume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cI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="+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nameView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=((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TextView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imageName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images=new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&lt;String&gt;();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=((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try{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File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imagesDirectory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=new File("/storage/emulated/0/lab09");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images=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searchImage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imagesDirectory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updatePhoto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Uri.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parse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images.get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}catch(Exception e){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nameView.setText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r w:rsidRPr="00B53C10">
        <w:rPr>
          <w:rFonts w:ascii="Courier New" w:hAnsi="Courier New" w:cs="Courier New"/>
          <w:sz w:val="16"/>
          <w:szCs w:val="16"/>
        </w:rPr>
        <w:t>Ошибка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: </w:t>
      </w:r>
      <w:r w:rsidRPr="00B53C10">
        <w:rPr>
          <w:rFonts w:ascii="Courier New" w:hAnsi="Courier New" w:cs="Courier New"/>
          <w:sz w:val="16"/>
          <w:szCs w:val="16"/>
        </w:rPr>
        <w:t>Папка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/storage/emulated/0/lab09 </w:t>
      </w:r>
      <w:r w:rsidRPr="00B53C10">
        <w:rPr>
          <w:rFonts w:ascii="Courier New" w:hAnsi="Courier New" w:cs="Courier New"/>
          <w:sz w:val="16"/>
          <w:szCs w:val="16"/>
        </w:rPr>
        <w:t>не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53C10">
        <w:rPr>
          <w:rFonts w:ascii="Courier New" w:hAnsi="Courier New" w:cs="Courier New"/>
          <w:sz w:val="16"/>
          <w:szCs w:val="16"/>
        </w:rPr>
        <w:t>найдена</w:t>
      </w:r>
      <w:r w:rsidRPr="00B53C10">
        <w:rPr>
          <w:rFonts w:ascii="Courier New" w:hAnsi="Courier New" w:cs="Courier New"/>
          <w:sz w:val="16"/>
          <w:szCs w:val="16"/>
          <w:lang w:val="en-US"/>
        </w:rPr>
        <w:t>");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Log.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myLogs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","</w:t>
      </w:r>
      <w:r w:rsidRPr="00B53C10">
        <w:rPr>
          <w:rFonts w:ascii="Courier New" w:hAnsi="Courier New" w:cs="Courier New"/>
          <w:sz w:val="16"/>
          <w:szCs w:val="16"/>
        </w:rPr>
        <w:t>Ошибка</w:t>
      </w:r>
      <w:r w:rsidRPr="00B53C10">
        <w:rPr>
          <w:rFonts w:ascii="Courier New" w:hAnsi="Courier New" w:cs="Courier New"/>
          <w:sz w:val="16"/>
          <w:szCs w:val="16"/>
          <w:lang w:val="en-US"/>
        </w:rPr>
        <w:t>");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onPause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super.onPause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images.clear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Log.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myLogs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","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onPause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cI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="+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&lt;String&gt;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searchImage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(File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dir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&lt;String&gt;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imagesFinded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=new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ArrayList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&lt;String&gt;();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for(File f:dir.listFiles()){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if(!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f.isDirectory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String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fileExt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=</w:t>
      </w:r>
      <w:proofErr w:type="spellStart"/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getFileExt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f.getAbsolutePath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if(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fileExt.equals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png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") ||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fileExt.equals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("jpg") ||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fileExt.equals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("jpeg")){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Log.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myLogs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","</w:t>
      </w:r>
      <w:r w:rsidRPr="00B53C10">
        <w:rPr>
          <w:rFonts w:ascii="Courier New" w:hAnsi="Courier New" w:cs="Courier New"/>
          <w:sz w:val="16"/>
          <w:szCs w:val="16"/>
        </w:rPr>
        <w:t>Файл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53C10">
        <w:rPr>
          <w:rFonts w:ascii="Courier New" w:hAnsi="Courier New" w:cs="Courier New"/>
          <w:sz w:val="16"/>
          <w:szCs w:val="16"/>
        </w:rPr>
        <w:t>найден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"+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f.getAbsolutePath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imagesFinded.add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f.getAbsolutePath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return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imagesFinded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static String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getFileExt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(String filename){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return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filename.substring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filename.lastIndexOf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(".") + 1);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updatePhoto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(Uri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uri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try{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nameView.setText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((currentImage+1)+"/"+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images.size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imageView.setImageURI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uri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}catch(Exception e){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nameView.setText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r w:rsidRPr="00B53C10">
        <w:rPr>
          <w:rFonts w:ascii="Courier New" w:hAnsi="Courier New" w:cs="Courier New"/>
          <w:sz w:val="16"/>
          <w:szCs w:val="16"/>
        </w:rPr>
        <w:t>Ошибка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53C10">
        <w:rPr>
          <w:rFonts w:ascii="Courier New" w:hAnsi="Courier New" w:cs="Courier New"/>
          <w:sz w:val="16"/>
          <w:szCs w:val="16"/>
        </w:rPr>
        <w:t>загрузки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53C10">
        <w:rPr>
          <w:rFonts w:ascii="Courier New" w:hAnsi="Courier New" w:cs="Courier New"/>
          <w:sz w:val="16"/>
          <w:szCs w:val="16"/>
        </w:rPr>
        <w:t>файла</w:t>
      </w:r>
      <w:r w:rsidRPr="00B53C10">
        <w:rPr>
          <w:rFonts w:ascii="Courier New" w:hAnsi="Courier New" w:cs="Courier New"/>
          <w:sz w:val="16"/>
          <w:szCs w:val="16"/>
          <w:lang w:val="en-US"/>
        </w:rPr>
        <w:t>");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onNext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if(currentImage+1&lt;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images.size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() &amp;&amp;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images.size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()&gt;0){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++;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updatePhoto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Uri.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parse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images.get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onPrevious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if(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&gt;0 &amp;&amp;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images.size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()&gt;0){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--;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updatePhoto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Uri.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parse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images.get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currentImage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>}</w:t>
      </w:r>
    </w:p>
    <w:p w14:paraId="2C1E786F" w14:textId="3AF1FF23" w:rsidR="006956ED" w:rsidRDefault="00B53C10" w:rsidP="00805EF0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MediaActivity</w:t>
      </w:r>
      <w:proofErr w:type="spellEnd"/>
    </w:p>
    <w:p w14:paraId="70D5C152" w14:textId="1787AE23" w:rsidR="00B53C10" w:rsidRPr="004B4C48" w:rsidRDefault="00B53C10" w:rsidP="00B53C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B53C10">
        <w:rPr>
          <w:rFonts w:ascii="Courier New" w:hAnsi="Courier New" w:cs="Courier New"/>
          <w:sz w:val="16"/>
          <w:szCs w:val="16"/>
          <w:lang w:val="en-US"/>
        </w:rPr>
        <w:t>package com.example.lab09;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android.media.AudioManager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android.media.MediaPlayer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android.media.MediaPlayer.OnCompletionListener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android.media.MediaPlayer.OnPreparedListener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android.os.Bundle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android.view.Gravity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android.view.SurfaceView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android.view.View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android.widget.CheckBox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android.widget.CompoundButton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android.widget.EditText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android.widget.Toast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android.widget.CompoundButton.OnCheckedChangeListener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android.app.Activity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public class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extends Activity implements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OnPreparedListener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OnCompletionListener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CheckBox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chbLoop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onCreate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(Bundle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super.onCreate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setContentView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R.layout.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activity_media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chbLoop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CheckBox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)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chb_Loop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chbLoop.setOnCheckedChangeListener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OnCheckedChangeListener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onCheckedChanged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CompoundButton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buttonView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,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     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isChecked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if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!= null)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mediaPlayer.setLooping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isChecked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onClickStart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view)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releaseMP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String DATA=((EditText)findViewById(R.id.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et_MediaPath</w:t>
      </w:r>
      <w:r w:rsidRPr="00B53C10">
        <w:rPr>
          <w:rFonts w:ascii="Courier New" w:hAnsi="Courier New" w:cs="Courier New"/>
          <w:sz w:val="16"/>
          <w:szCs w:val="16"/>
          <w:lang w:val="en-US"/>
        </w:rPr>
        <w:t>)).getText().toString();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try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mediaPlayer.setDataSource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(DATA);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mediaPlayer.setDisplay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(((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SurfaceView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)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surfaceView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)).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getHolder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//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mediaPlayer.setAudioStreamType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AudioManager.STREAM_MUSIC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 //</w:t>
      </w:r>
      <w:r w:rsidRPr="00B53C10">
        <w:rPr>
          <w:rFonts w:ascii="Courier New" w:hAnsi="Courier New" w:cs="Courier New"/>
          <w:sz w:val="16"/>
          <w:szCs w:val="16"/>
        </w:rPr>
        <w:t>можно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53C10">
        <w:rPr>
          <w:rFonts w:ascii="Courier New" w:hAnsi="Courier New" w:cs="Courier New"/>
          <w:sz w:val="16"/>
          <w:szCs w:val="16"/>
        </w:rPr>
        <w:t>выключить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mediaPlayer.setOnPreparedListener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(this);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mediaPlayer.prepareAsync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 catch (Exception e)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showMessage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("</w:t>
      </w:r>
      <w:r w:rsidRPr="00B53C10">
        <w:rPr>
          <w:rFonts w:ascii="Courier New" w:hAnsi="Courier New" w:cs="Courier New"/>
          <w:sz w:val="16"/>
          <w:szCs w:val="16"/>
        </w:rPr>
        <w:t>Ошибка</w:t>
      </w:r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B53C10">
        <w:rPr>
          <w:rFonts w:ascii="Courier New" w:hAnsi="Courier New" w:cs="Courier New"/>
          <w:sz w:val="16"/>
          <w:szCs w:val="16"/>
        </w:rPr>
        <w:t>воспроизведения</w:t>
      </w:r>
      <w:r w:rsidRPr="00B53C10">
        <w:rPr>
          <w:rFonts w:ascii="Courier New" w:hAnsi="Courier New" w:cs="Courier New"/>
          <w:sz w:val="16"/>
          <w:szCs w:val="16"/>
          <w:lang w:val="en-US"/>
        </w:rPr>
        <w:t>");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if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== null)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return;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mediaPlayer.setLooping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chbLoop.isChecked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mediaPlayer.setOnCompletionListener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(this);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showMessage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(String text){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Toast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toast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Toast.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makeText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getApplicationContext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(), text,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Toast.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LENGTH_SHORT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toast.setGravity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Gravity.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CENTER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, 0, 0);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toast.show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releaseMP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if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!= null)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try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mediaPlayer.release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null;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 catch (Exception e)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e.printStackTrace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view)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if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== null)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return;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switch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view.getId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case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b_Pause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: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if 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mediaPlayer.isPlaying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mediaPlayer.pause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break;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case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b_Resume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: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if (!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mediaPlayer.isPlaying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())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mediaPlayer.start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break;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case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b_Stop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: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mediaPlayer.stop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break;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onPrepared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mp.start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onCompletion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MediaPlayer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 {}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onDestroy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super.onDestroy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releaseMP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>}</w:t>
      </w:r>
    </w:p>
    <w:p w14:paraId="72980787" w14:textId="4B3040FE" w:rsidR="00B53C10" w:rsidRDefault="00B53C10" w:rsidP="00805EF0">
      <w:pPr>
        <w:widowControl/>
        <w:autoSpaceDE/>
        <w:autoSpaceDN/>
        <w:adjustRightInd/>
        <w:spacing w:before="240"/>
        <w:rPr>
          <w:bCs/>
          <w:lang w:val="en-US"/>
        </w:rPr>
      </w:pPr>
      <w:proofErr w:type="spellStart"/>
      <w:r>
        <w:rPr>
          <w:bCs/>
          <w:lang w:val="en-US"/>
        </w:rPr>
        <w:t>MainActivity</w:t>
      </w:r>
      <w:proofErr w:type="spellEnd"/>
    </w:p>
    <w:p w14:paraId="153A3DAC" w14:textId="5087C195" w:rsidR="00B53C10" w:rsidRPr="004B4C48" w:rsidRDefault="00B53C10" w:rsidP="00B53C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sz w:val="16"/>
          <w:szCs w:val="16"/>
          <w:lang w:val="en-US"/>
        </w:rPr>
      </w:pPr>
      <w:r w:rsidRPr="00B53C10">
        <w:rPr>
          <w:rFonts w:ascii="Courier New" w:hAnsi="Courier New" w:cs="Courier New"/>
          <w:sz w:val="16"/>
          <w:szCs w:val="16"/>
          <w:lang w:val="en-US"/>
        </w:rPr>
        <w:t>package com.example.lab09;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androidx.appcompat.app.AppCompatActivity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android.content.Intent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android.os.Bundle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android.view.View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import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android.widget.Button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public class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MainActivity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extends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AppCompatActivity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Button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cameraBtn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Button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galleryBtn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private Button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mediaBtn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protected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onCreate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(Bundle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super.onCreate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savedInstanceState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setContentView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R.layout.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activity_main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cameraBtn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button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galleryBtn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button2</w:t>
      </w:r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mediaBtn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findViewById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(R.id.</w:t>
      </w:r>
      <w:r w:rsidRPr="00B53C10">
        <w:rPr>
          <w:rFonts w:ascii="Courier New" w:hAnsi="Courier New" w:cs="Courier New"/>
          <w:i/>
          <w:iCs/>
          <w:sz w:val="16"/>
          <w:szCs w:val="16"/>
          <w:lang w:val="en-US"/>
        </w:rPr>
        <w:t>button3</w:t>
      </w:r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cameraBtn.setOnClickListener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View.OnClickListener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view)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Intent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intent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new Intent(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MainActivity.this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CameraActivity.class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startActivity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(intent);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galleryBtn.setOnClickListener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View.OnClickListener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view)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Intent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intent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new Intent(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MainActivity.this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GalleryActivity.class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startActivity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(intent);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mediaBtn.setOnClickListener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(new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View.OnClickListener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@Override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public void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onClick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(View view) {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Intent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intent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 = new Intent(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MainActivity.this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MediaActivity.class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    </w:t>
      </w:r>
      <w:proofErr w:type="spellStart"/>
      <w:r w:rsidRPr="00B53C10">
        <w:rPr>
          <w:rFonts w:ascii="Courier New" w:hAnsi="Courier New" w:cs="Courier New"/>
          <w:sz w:val="16"/>
          <w:szCs w:val="16"/>
          <w:lang w:val="en-US"/>
        </w:rPr>
        <w:t>startActivity</w:t>
      </w:r>
      <w:proofErr w:type="spellEnd"/>
      <w:r w:rsidRPr="00B53C10">
        <w:rPr>
          <w:rFonts w:ascii="Courier New" w:hAnsi="Courier New" w:cs="Courier New"/>
          <w:sz w:val="16"/>
          <w:szCs w:val="16"/>
          <w:lang w:val="en-US"/>
        </w:rPr>
        <w:t>(intent);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    });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 xml:space="preserve">    }</w:t>
      </w:r>
      <w:r w:rsidRPr="00B53C10">
        <w:rPr>
          <w:rFonts w:ascii="Courier New" w:hAnsi="Courier New" w:cs="Courier New"/>
          <w:sz w:val="16"/>
          <w:szCs w:val="16"/>
          <w:lang w:val="en-US"/>
        </w:rPr>
        <w:br/>
        <w:t>}</w:t>
      </w:r>
    </w:p>
    <w:p w14:paraId="5AEEB55E" w14:textId="6AEEF1B4" w:rsidR="00DD7354" w:rsidRPr="00B53C10" w:rsidRDefault="00C067B6" w:rsidP="004B4C48">
      <w:pPr>
        <w:widowControl/>
        <w:autoSpaceDE/>
        <w:autoSpaceDN/>
        <w:adjustRightInd/>
        <w:spacing w:before="240"/>
        <w:rPr>
          <w:bCs/>
          <w:lang w:val="en-US"/>
        </w:rPr>
      </w:pPr>
      <w:r>
        <w:rPr>
          <w:bCs/>
        </w:rPr>
        <w:t>Результаты</w:t>
      </w:r>
      <w:r w:rsidRPr="00B53C10">
        <w:rPr>
          <w:bCs/>
          <w:lang w:val="en-US"/>
        </w:rPr>
        <w:t xml:space="preserve"> </w:t>
      </w:r>
      <w:r>
        <w:rPr>
          <w:bCs/>
        </w:rPr>
        <w:t>программы</w:t>
      </w:r>
      <w:r w:rsidRPr="00B53C10">
        <w:rPr>
          <w:bCs/>
          <w:lang w:val="en-US"/>
        </w:rPr>
        <w:t>:</w:t>
      </w:r>
    </w:p>
    <w:p w14:paraId="6D13327D" w14:textId="2ADA7BEE" w:rsidR="005912D2" w:rsidRPr="00B53C10" w:rsidRDefault="00B53C10" w:rsidP="0013418C">
      <w:pPr>
        <w:widowControl/>
        <w:autoSpaceDE/>
        <w:autoSpaceDN/>
        <w:adjustRightInd/>
        <w:spacing w:after="240"/>
        <w:rPr>
          <w:noProof/>
          <w:lang w:val="en-US"/>
        </w:rPr>
      </w:pPr>
      <w:r>
        <w:rPr>
          <w:noProof/>
        </w:rPr>
        <w:drawing>
          <wp:inline distT="0" distB="0" distL="0" distR="0" wp14:anchorId="0E50F318" wp14:editId="2BE0F658">
            <wp:extent cx="1363980" cy="27279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4212" cy="27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C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855F3" wp14:editId="6BCCB39C">
            <wp:extent cx="1379220" cy="2758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9346" cy="27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C48" w:rsidRPr="004B4C48">
        <w:rPr>
          <w:noProof/>
        </w:rPr>
        <w:t xml:space="preserve"> </w:t>
      </w:r>
      <w:r w:rsidR="004B4C48">
        <w:rPr>
          <w:noProof/>
        </w:rPr>
        <w:drawing>
          <wp:inline distT="0" distB="0" distL="0" distR="0" wp14:anchorId="19EF64A2" wp14:editId="4DFB1706">
            <wp:extent cx="1371600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724" cy="27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C48" w:rsidRPr="004B4C48">
        <w:rPr>
          <w:noProof/>
        </w:rPr>
        <w:t xml:space="preserve"> </w:t>
      </w:r>
      <w:r w:rsidR="004B4C48">
        <w:rPr>
          <w:noProof/>
        </w:rPr>
        <w:drawing>
          <wp:inline distT="0" distB="0" distL="0" distR="0" wp14:anchorId="587E27CD" wp14:editId="6D9AE924">
            <wp:extent cx="1363980" cy="27279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4103" cy="27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FC0" w14:textId="6FD267AE" w:rsidR="00B47D5B" w:rsidRPr="00B53C10" w:rsidRDefault="00B47D5B" w:rsidP="0013418C">
      <w:pPr>
        <w:widowControl/>
        <w:autoSpaceDE/>
        <w:autoSpaceDN/>
        <w:adjustRightInd/>
        <w:spacing w:after="240"/>
        <w:rPr>
          <w:lang w:val="en-US"/>
        </w:rPr>
      </w:pPr>
      <w:r w:rsidRPr="00C67E1C">
        <w:rPr>
          <w:b/>
        </w:rPr>
        <w:t>Вывод</w:t>
      </w:r>
      <w:r w:rsidRPr="00B53C10">
        <w:rPr>
          <w:lang w:val="en-US"/>
        </w:rPr>
        <w:t>:</w:t>
      </w:r>
      <w:r w:rsidR="006F0D28" w:rsidRPr="00B53C10">
        <w:rPr>
          <w:lang w:val="en-US"/>
        </w:rPr>
        <w:t xml:space="preserve"> </w:t>
      </w:r>
      <w:r w:rsidR="003A0CA9">
        <w:t>в</w:t>
      </w:r>
      <w:r w:rsidR="003A0CA9" w:rsidRPr="00B53C10">
        <w:rPr>
          <w:lang w:val="en-US"/>
        </w:rPr>
        <w:t xml:space="preserve"> </w:t>
      </w:r>
      <w:r w:rsidR="003A0CA9">
        <w:t>ходе</w:t>
      </w:r>
      <w:r w:rsidR="003A0CA9" w:rsidRPr="00B53C10">
        <w:rPr>
          <w:lang w:val="en-US"/>
        </w:rPr>
        <w:t xml:space="preserve"> </w:t>
      </w:r>
      <w:r w:rsidR="003A0CA9">
        <w:t>лабораторной</w:t>
      </w:r>
      <w:r w:rsidR="003A0CA9" w:rsidRPr="00B53C10">
        <w:rPr>
          <w:lang w:val="en-US"/>
        </w:rPr>
        <w:t xml:space="preserve"> </w:t>
      </w:r>
      <w:r w:rsidR="003A0CA9">
        <w:t>работы</w:t>
      </w:r>
      <w:r w:rsidR="003A0CA9" w:rsidRPr="00B53C10">
        <w:rPr>
          <w:lang w:val="en-US"/>
        </w:rPr>
        <w:t xml:space="preserve">, </w:t>
      </w:r>
      <w:r w:rsidR="00F600A4">
        <w:t>р</w:t>
      </w:r>
      <w:r w:rsidR="00F600A4" w:rsidRPr="00F600A4">
        <w:t>азработ</w:t>
      </w:r>
      <w:r w:rsidR="00F600A4">
        <w:t>ал</w:t>
      </w:r>
      <w:r w:rsidR="00F600A4" w:rsidRPr="00B53C10">
        <w:rPr>
          <w:lang w:val="en-US"/>
        </w:rPr>
        <w:t xml:space="preserve"> </w:t>
      </w:r>
      <w:r w:rsidR="00F600A4" w:rsidRPr="00F600A4">
        <w:t>многооконно</w:t>
      </w:r>
      <w:r w:rsidR="00F600A4">
        <w:t>е</w:t>
      </w:r>
      <w:r w:rsidR="00F600A4" w:rsidRPr="00B53C10">
        <w:rPr>
          <w:lang w:val="en-US"/>
        </w:rPr>
        <w:t xml:space="preserve"> </w:t>
      </w:r>
      <w:r w:rsidR="00F600A4" w:rsidRPr="00F600A4">
        <w:t>приложени</w:t>
      </w:r>
      <w:r w:rsidR="00F600A4">
        <w:t>е</w:t>
      </w:r>
      <w:r w:rsidR="00F600A4" w:rsidRPr="00B53C10">
        <w:rPr>
          <w:lang w:val="en-US"/>
        </w:rPr>
        <w:t xml:space="preserve">, </w:t>
      </w:r>
      <w:r w:rsidR="00F600A4" w:rsidRPr="00F600A4">
        <w:t>предоставляющего</w:t>
      </w:r>
      <w:r w:rsidR="00F600A4" w:rsidRPr="00B53C10">
        <w:rPr>
          <w:lang w:val="en-US"/>
        </w:rPr>
        <w:t xml:space="preserve"> </w:t>
      </w:r>
      <w:r w:rsidR="00F600A4" w:rsidRPr="00F600A4">
        <w:t>возможности</w:t>
      </w:r>
      <w:r w:rsidR="00F600A4" w:rsidRPr="00B53C10">
        <w:rPr>
          <w:lang w:val="en-US"/>
        </w:rPr>
        <w:t xml:space="preserve">: </w:t>
      </w:r>
      <w:r w:rsidR="00F600A4" w:rsidRPr="00F600A4">
        <w:t>воспроизведения</w:t>
      </w:r>
      <w:r w:rsidR="00F600A4" w:rsidRPr="00B53C10">
        <w:rPr>
          <w:lang w:val="en-US"/>
        </w:rPr>
        <w:t xml:space="preserve"> </w:t>
      </w:r>
      <w:r w:rsidR="00F600A4" w:rsidRPr="00F600A4">
        <w:t>аудио</w:t>
      </w:r>
      <w:r w:rsidR="00F600A4" w:rsidRPr="00B53C10">
        <w:rPr>
          <w:lang w:val="en-US"/>
        </w:rPr>
        <w:t xml:space="preserve"> </w:t>
      </w:r>
      <w:r w:rsidR="00F600A4" w:rsidRPr="00F600A4">
        <w:t>и</w:t>
      </w:r>
      <w:r w:rsidR="00F600A4" w:rsidRPr="00B53C10">
        <w:rPr>
          <w:lang w:val="en-US"/>
        </w:rPr>
        <w:t xml:space="preserve"> </w:t>
      </w:r>
      <w:r w:rsidR="00F600A4" w:rsidRPr="00F600A4">
        <w:t>видео</w:t>
      </w:r>
      <w:r w:rsidR="00F600A4" w:rsidRPr="00B53C10">
        <w:rPr>
          <w:lang w:val="en-US"/>
        </w:rPr>
        <w:t xml:space="preserve"> </w:t>
      </w:r>
      <w:r w:rsidR="00F600A4" w:rsidRPr="00F600A4">
        <w:t>файлов</w:t>
      </w:r>
      <w:r w:rsidR="00F600A4" w:rsidRPr="00B53C10">
        <w:rPr>
          <w:lang w:val="en-US"/>
        </w:rPr>
        <w:t xml:space="preserve">, </w:t>
      </w:r>
      <w:r w:rsidR="00F600A4" w:rsidRPr="00F600A4">
        <w:t>создания</w:t>
      </w:r>
      <w:r w:rsidR="00F600A4" w:rsidRPr="00B53C10">
        <w:rPr>
          <w:lang w:val="en-US"/>
        </w:rPr>
        <w:t xml:space="preserve"> </w:t>
      </w:r>
      <w:r w:rsidR="00F600A4" w:rsidRPr="00F600A4">
        <w:t>и</w:t>
      </w:r>
      <w:r w:rsidR="00F600A4" w:rsidRPr="00B53C10">
        <w:rPr>
          <w:lang w:val="en-US"/>
        </w:rPr>
        <w:t xml:space="preserve"> </w:t>
      </w:r>
      <w:r w:rsidR="00F600A4" w:rsidRPr="00F600A4">
        <w:t>отображения</w:t>
      </w:r>
      <w:r w:rsidR="00F600A4" w:rsidRPr="00B53C10">
        <w:rPr>
          <w:lang w:val="en-US"/>
        </w:rPr>
        <w:t xml:space="preserve"> </w:t>
      </w:r>
      <w:r w:rsidR="00F600A4" w:rsidRPr="00F600A4">
        <w:t>фотоснимков</w:t>
      </w:r>
      <w:r w:rsidR="00F600A4" w:rsidRPr="00B53C10">
        <w:rPr>
          <w:lang w:val="en-US"/>
        </w:rPr>
        <w:t>.</w:t>
      </w:r>
    </w:p>
    <w:sectPr w:rsidR="00B47D5B" w:rsidRPr="00B53C10" w:rsidSect="00B613F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0F014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" w15:restartNumberingAfterBreak="0">
    <w:nsid w:val="0F6D0CEE"/>
    <w:multiLevelType w:val="hybridMultilevel"/>
    <w:tmpl w:val="82A44F7E"/>
    <w:lvl w:ilvl="0" w:tplc="10A6282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6EB0290"/>
    <w:multiLevelType w:val="multilevel"/>
    <w:tmpl w:val="11EE40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77F3FEC"/>
    <w:multiLevelType w:val="hybridMultilevel"/>
    <w:tmpl w:val="64C0797A"/>
    <w:lvl w:ilvl="0" w:tplc="AEC42F0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940F43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8" w15:restartNumberingAfterBreak="0">
    <w:nsid w:val="53EB138F"/>
    <w:multiLevelType w:val="hybridMultilevel"/>
    <w:tmpl w:val="817E36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D7E"/>
    <w:rsid w:val="000069F3"/>
    <w:rsid w:val="000429D4"/>
    <w:rsid w:val="00083789"/>
    <w:rsid w:val="000968DA"/>
    <w:rsid w:val="000A7FC9"/>
    <w:rsid w:val="0012250F"/>
    <w:rsid w:val="00122A85"/>
    <w:rsid w:val="00124530"/>
    <w:rsid w:val="0013418C"/>
    <w:rsid w:val="00141815"/>
    <w:rsid w:val="00156FDD"/>
    <w:rsid w:val="0017044B"/>
    <w:rsid w:val="00176BE3"/>
    <w:rsid w:val="00180E2C"/>
    <w:rsid w:val="001963B1"/>
    <w:rsid w:val="001F28AC"/>
    <w:rsid w:val="0021256A"/>
    <w:rsid w:val="00217139"/>
    <w:rsid w:val="002440CB"/>
    <w:rsid w:val="00245BEA"/>
    <w:rsid w:val="0024717D"/>
    <w:rsid w:val="002C475B"/>
    <w:rsid w:val="002F5DB7"/>
    <w:rsid w:val="0030599D"/>
    <w:rsid w:val="00310127"/>
    <w:rsid w:val="003274C1"/>
    <w:rsid w:val="003344A9"/>
    <w:rsid w:val="00347F80"/>
    <w:rsid w:val="00361C33"/>
    <w:rsid w:val="003645D2"/>
    <w:rsid w:val="003A0CA9"/>
    <w:rsid w:val="003C3888"/>
    <w:rsid w:val="003C5C96"/>
    <w:rsid w:val="003E1E1C"/>
    <w:rsid w:val="003F2E83"/>
    <w:rsid w:val="0043084C"/>
    <w:rsid w:val="00481656"/>
    <w:rsid w:val="004846CB"/>
    <w:rsid w:val="004B4C48"/>
    <w:rsid w:val="004C2C9F"/>
    <w:rsid w:val="004E202C"/>
    <w:rsid w:val="004E65C3"/>
    <w:rsid w:val="004F4B17"/>
    <w:rsid w:val="004F7A49"/>
    <w:rsid w:val="00526A38"/>
    <w:rsid w:val="005576E7"/>
    <w:rsid w:val="005737FD"/>
    <w:rsid w:val="005912D2"/>
    <w:rsid w:val="005C7A1D"/>
    <w:rsid w:val="005D2BAE"/>
    <w:rsid w:val="005D6E95"/>
    <w:rsid w:val="0060014F"/>
    <w:rsid w:val="006333D1"/>
    <w:rsid w:val="006956ED"/>
    <w:rsid w:val="006C1F27"/>
    <w:rsid w:val="006E1C84"/>
    <w:rsid w:val="006F0D28"/>
    <w:rsid w:val="00707443"/>
    <w:rsid w:val="00712FF3"/>
    <w:rsid w:val="00720258"/>
    <w:rsid w:val="007234CF"/>
    <w:rsid w:val="00745641"/>
    <w:rsid w:val="00757C2E"/>
    <w:rsid w:val="00767CB6"/>
    <w:rsid w:val="007C59D0"/>
    <w:rsid w:val="007E77E0"/>
    <w:rsid w:val="007F3C8E"/>
    <w:rsid w:val="00805EF0"/>
    <w:rsid w:val="00811A56"/>
    <w:rsid w:val="0081703F"/>
    <w:rsid w:val="00823CD3"/>
    <w:rsid w:val="00836FF3"/>
    <w:rsid w:val="00852152"/>
    <w:rsid w:val="008606F4"/>
    <w:rsid w:val="00891F69"/>
    <w:rsid w:val="008A3C91"/>
    <w:rsid w:val="008C61D3"/>
    <w:rsid w:val="008D2C6F"/>
    <w:rsid w:val="00906C6B"/>
    <w:rsid w:val="00925ABC"/>
    <w:rsid w:val="00932D31"/>
    <w:rsid w:val="00936049"/>
    <w:rsid w:val="00951BED"/>
    <w:rsid w:val="00965C25"/>
    <w:rsid w:val="00983A3D"/>
    <w:rsid w:val="00985525"/>
    <w:rsid w:val="00992780"/>
    <w:rsid w:val="0099682D"/>
    <w:rsid w:val="009A4750"/>
    <w:rsid w:val="009B40F2"/>
    <w:rsid w:val="009C2816"/>
    <w:rsid w:val="009D6DD1"/>
    <w:rsid w:val="009F2B0B"/>
    <w:rsid w:val="00A04B52"/>
    <w:rsid w:val="00A104CF"/>
    <w:rsid w:val="00A13615"/>
    <w:rsid w:val="00A2682A"/>
    <w:rsid w:val="00A400F9"/>
    <w:rsid w:val="00A42A43"/>
    <w:rsid w:val="00A479E6"/>
    <w:rsid w:val="00A57CBA"/>
    <w:rsid w:val="00AC5BFB"/>
    <w:rsid w:val="00AD6C08"/>
    <w:rsid w:val="00AE3868"/>
    <w:rsid w:val="00AE3C31"/>
    <w:rsid w:val="00B43BCF"/>
    <w:rsid w:val="00B47D5B"/>
    <w:rsid w:val="00B50737"/>
    <w:rsid w:val="00B53C10"/>
    <w:rsid w:val="00B613F5"/>
    <w:rsid w:val="00BB2906"/>
    <w:rsid w:val="00BC3D7E"/>
    <w:rsid w:val="00BD5B8C"/>
    <w:rsid w:val="00BE60CA"/>
    <w:rsid w:val="00C067B6"/>
    <w:rsid w:val="00C108FC"/>
    <w:rsid w:val="00C3112D"/>
    <w:rsid w:val="00C34D34"/>
    <w:rsid w:val="00C52ED3"/>
    <w:rsid w:val="00C67E1C"/>
    <w:rsid w:val="00C85081"/>
    <w:rsid w:val="00CA1A51"/>
    <w:rsid w:val="00CA22C2"/>
    <w:rsid w:val="00CA5E65"/>
    <w:rsid w:val="00CB53F5"/>
    <w:rsid w:val="00CD5728"/>
    <w:rsid w:val="00CF3746"/>
    <w:rsid w:val="00CF3767"/>
    <w:rsid w:val="00D37136"/>
    <w:rsid w:val="00D5265E"/>
    <w:rsid w:val="00D55EB3"/>
    <w:rsid w:val="00D71C6A"/>
    <w:rsid w:val="00D72003"/>
    <w:rsid w:val="00D817E1"/>
    <w:rsid w:val="00DA6EE9"/>
    <w:rsid w:val="00DD6A9D"/>
    <w:rsid w:val="00DD7354"/>
    <w:rsid w:val="00E017AD"/>
    <w:rsid w:val="00E36356"/>
    <w:rsid w:val="00E37E39"/>
    <w:rsid w:val="00E53825"/>
    <w:rsid w:val="00E55788"/>
    <w:rsid w:val="00E62A05"/>
    <w:rsid w:val="00EE5319"/>
    <w:rsid w:val="00EE5F17"/>
    <w:rsid w:val="00EF1D58"/>
    <w:rsid w:val="00EF79FA"/>
    <w:rsid w:val="00F04F42"/>
    <w:rsid w:val="00F10E60"/>
    <w:rsid w:val="00F22885"/>
    <w:rsid w:val="00F46F61"/>
    <w:rsid w:val="00F600A4"/>
    <w:rsid w:val="00F71989"/>
    <w:rsid w:val="00F961AE"/>
    <w:rsid w:val="00FC34CD"/>
    <w:rsid w:val="00FE607C"/>
    <w:rsid w:val="00FF3C63"/>
    <w:rsid w:val="00F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2C01E"/>
  <w15:chartTrackingRefBased/>
  <w15:docId w15:val="{4EBF7009-D391-409D-9814-B195A50C5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D7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3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AC5B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C5B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DA47B-8877-4605-A55F-C1FC31ACA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9</Pages>
  <Words>2902</Words>
  <Characters>16544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ッ</dc:creator>
  <cp:keywords/>
  <dc:description/>
  <cp:lastModifiedBy>User</cp:lastModifiedBy>
  <cp:revision>28</cp:revision>
  <dcterms:created xsi:type="dcterms:W3CDTF">2020-10-03T23:18:00Z</dcterms:created>
  <dcterms:modified xsi:type="dcterms:W3CDTF">2022-04-14T06:48:00Z</dcterms:modified>
</cp:coreProperties>
</file>