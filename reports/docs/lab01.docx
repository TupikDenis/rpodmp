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3D7E" w:rsidRPr="00C67E1C" w:rsidRDefault="00BC3D7E" w:rsidP="00BC3D7E">
      <w:pPr>
        <w:jc w:val="center"/>
      </w:pPr>
      <w:r w:rsidRPr="00C67E1C">
        <w:t>Министерство образования Республики Беларусь</w:t>
      </w:r>
    </w:p>
    <w:p w:rsidR="00BC3D7E" w:rsidRPr="00C67E1C" w:rsidRDefault="00BC3D7E" w:rsidP="00BC3D7E">
      <w:pPr>
        <w:jc w:val="center"/>
      </w:pPr>
      <w:r w:rsidRPr="00C67E1C">
        <w:t>Учреждение образования</w:t>
      </w:r>
    </w:p>
    <w:p w:rsidR="00BC3D7E" w:rsidRPr="00C67E1C" w:rsidRDefault="00BC3D7E" w:rsidP="00BC3D7E">
      <w:pPr>
        <w:jc w:val="center"/>
      </w:pPr>
      <w:r w:rsidRPr="00C67E1C">
        <w:t>«Брестский государственный технический университет»</w:t>
      </w:r>
    </w:p>
    <w:p w:rsidR="00BC3D7E" w:rsidRPr="00C67E1C" w:rsidRDefault="00BC3D7E" w:rsidP="00BC3D7E">
      <w:pPr>
        <w:jc w:val="center"/>
      </w:pPr>
      <w:r w:rsidRPr="00C67E1C">
        <w:t>Кафедра ИИТ</w:t>
      </w:r>
    </w:p>
    <w:p w:rsidR="00BC3D7E" w:rsidRPr="00C67E1C" w:rsidRDefault="00BC3D7E" w:rsidP="00BC3D7E">
      <w:pPr>
        <w:jc w:val="center"/>
      </w:pPr>
    </w:p>
    <w:p w:rsidR="00BC3D7E" w:rsidRPr="00C67E1C" w:rsidRDefault="00BC3D7E" w:rsidP="00BC3D7E">
      <w:pPr>
        <w:jc w:val="center"/>
      </w:pPr>
    </w:p>
    <w:p w:rsidR="00BC3D7E" w:rsidRDefault="00BC3D7E" w:rsidP="00BC3D7E">
      <w:pPr>
        <w:jc w:val="center"/>
      </w:pPr>
    </w:p>
    <w:p w:rsidR="00C67E1C" w:rsidRPr="00C67E1C" w:rsidRDefault="00C67E1C" w:rsidP="00BC3D7E">
      <w:pPr>
        <w:jc w:val="center"/>
      </w:pPr>
    </w:p>
    <w:p w:rsidR="00BC3D7E" w:rsidRPr="00C67E1C" w:rsidRDefault="00BC3D7E" w:rsidP="00BC3D7E">
      <w:pPr>
        <w:jc w:val="center"/>
      </w:pPr>
    </w:p>
    <w:p w:rsidR="00BC3D7E" w:rsidRPr="00C67E1C" w:rsidRDefault="00BC3D7E" w:rsidP="00BC3D7E"/>
    <w:p w:rsidR="00B47D5B" w:rsidRPr="00C67E1C" w:rsidRDefault="00B47D5B" w:rsidP="00BC3D7E"/>
    <w:p w:rsidR="00BC3D7E" w:rsidRPr="00C67E1C" w:rsidRDefault="00BC3D7E" w:rsidP="00BC3D7E">
      <w:pPr>
        <w:jc w:val="center"/>
      </w:pPr>
    </w:p>
    <w:p w:rsidR="00BC3D7E" w:rsidRPr="00C67E1C" w:rsidRDefault="00BC3D7E" w:rsidP="00BC3D7E">
      <w:pPr>
        <w:jc w:val="center"/>
      </w:pPr>
    </w:p>
    <w:p w:rsidR="00B47D5B" w:rsidRPr="00C67E1C" w:rsidRDefault="00B47D5B" w:rsidP="008A3C91"/>
    <w:p w:rsidR="00BC3D7E" w:rsidRPr="00C67E1C" w:rsidRDefault="00BC3D7E" w:rsidP="003645D2"/>
    <w:p w:rsidR="00BC3D7E" w:rsidRPr="00C67E1C" w:rsidRDefault="00BC3D7E" w:rsidP="00BC3D7E">
      <w:pPr>
        <w:jc w:val="center"/>
      </w:pPr>
    </w:p>
    <w:p w:rsidR="00BC3D7E" w:rsidRPr="00C67E1C" w:rsidRDefault="00BC3D7E" w:rsidP="00BC3D7E">
      <w:pPr>
        <w:jc w:val="center"/>
      </w:pPr>
    </w:p>
    <w:p w:rsidR="00BC3D7E" w:rsidRPr="00C67E1C" w:rsidRDefault="00BC3D7E" w:rsidP="00BC3D7E">
      <w:pPr>
        <w:jc w:val="center"/>
      </w:pPr>
    </w:p>
    <w:p w:rsidR="00BC3D7E" w:rsidRPr="00C67E1C" w:rsidRDefault="00FC34CD" w:rsidP="00BC3D7E">
      <w:pPr>
        <w:jc w:val="center"/>
      </w:pPr>
      <w:r w:rsidRPr="00C67E1C">
        <w:t>Лабораторная работа №</w:t>
      </w:r>
      <w:r w:rsidR="00C67E1C" w:rsidRPr="00C67E1C">
        <w:t>1</w:t>
      </w:r>
    </w:p>
    <w:p w:rsidR="003645D2" w:rsidRPr="00C67E1C" w:rsidRDefault="003645D2" w:rsidP="00BC3D7E">
      <w:pPr>
        <w:jc w:val="center"/>
      </w:pPr>
      <w:r w:rsidRPr="00C67E1C">
        <w:t xml:space="preserve">за </w:t>
      </w:r>
      <w:r w:rsidR="006333D1">
        <w:t>6</w:t>
      </w:r>
      <w:r w:rsidRPr="00C67E1C">
        <w:t xml:space="preserve"> семестр</w:t>
      </w:r>
    </w:p>
    <w:p w:rsidR="00BC3D7E" w:rsidRPr="00C67E1C" w:rsidRDefault="00C108FC" w:rsidP="00BC3D7E">
      <w:pPr>
        <w:jc w:val="center"/>
      </w:pPr>
      <w:r w:rsidRPr="00C67E1C">
        <w:t>По дисциплине: «</w:t>
      </w:r>
      <w:r w:rsidR="006333D1">
        <w:t>Разработка программного обеспечения для мобильных платформ</w:t>
      </w:r>
      <w:r w:rsidR="00BC3D7E" w:rsidRPr="00C67E1C">
        <w:t>»</w:t>
      </w:r>
    </w:p>
    <w:p w:rsidR="00BC3D7E" w:rsidRPr="00C67E1C" w:rsidRDefault="00BC3D7E" w:rsidP="00BC3D7E">
      <w:pPr>
        <w:jc w:val="center"/>
      </w:pPr>
    </w:p>
    <w:p w:rsidR="008A3C91" w:rsidRPr="00C67E1C" w:rsidRDefault="008A3C91" w:rsidP="00BC3D7E">
      <w:pPr>
        <w:jc w:val="center"/>
      </w:pPr>
    </w:p>
    <w:p w:rsidR="00BC3D7E" w:rsidRPr="00C67E1C" w:rsidRDefault="00BC3D7E" w:rsidP="00BC3D7E">
      <w:pPr>
        <w:jc w:val="center"/>
      </w:pPr>
    </w:p>
    <w:p w:rsidR="00FF69C9" w:rsidRPr="00C67E1C" w:rsidRDefault="00FF69C9" w:rsidP="008A3C91"/>
    <w:p w:rsidR="00BC3D7E" w:rsidRPr="00C67E1C" w:rsidRDefault="00BC3D7E" w:rsidP="00BC3D7E">
      <w:pPr>
        <w:jc w:val="center"/>
      </w:pPr>
    </w:p>
    <w:p w:rsidR="00FF69C9" w:rsidRPr="00C67E1C" w:rsidRDefault="00FF69C9" w:rsidP="00BC3D7E">
      <w:pPr>
        <w:jc w:val="center"/>
      </w:pPr>
    </w:p>
    <w:p w:rsidR="00B47D5B" w:rsidRPr="00C67E1C" w:rsidRDefault="00B47D5B" w:rsidP="00BC3D7E">
      <w:pPr>
        <w:jc w:val="center"/>
      </w:pPr>
    </w:p>
    <w:p w:rsidR="00BC3D7E" w:rsidRDefault="00BC3D7E" w:rsidP="00BC3D7E">
      <w:pPr>
        <w:jc w:val="center"/>
      </w:pPr>
    </w:p>
    <w:p w:rsidR="00C67E1C" w:rsidRPr="00C67E1C" w:rsidRDefault="00C67E1C" w:rsidP="00BC3D7E">
      <w:pPr>
        <w:jc w:val="center"/>
      </w:pPr>
    </w:p>
    <w:p w:rsidR="00B47D5B" w:rsidRPr="00C67E1C" w:rsidRDefault="00B47D5B" w:rsidP="00BC3D7E">
      <w:pPr>
        <w:jc w:val="center"/>
      </w:pPr>
    </w:p>
    <w:p w:rsidR="00BC3D7E" w:rsidRPr="00C67E1C" w:rsidRDefault="00BC3D7E" w:rsidP="00BC3D7E">
      <w:pPr>
        <w:jc w:val="center"/>
      </w:pPr>
    </w:p>
    <w:p w:rsidR="00BC3D7E" w:rsidRPr="00C67E1C" w:rsidRDefault="00BC3D7E" w:rsidP="00BC3D7E">
      <w:pPr>
        <w:jc w:val="center"/>
      </w:pPr>
    </w:p>
    <w:p w:rsidR="00BC3D7E" w:rsidRPr="00C67E1C" w:rsidRDefault="00BC3D7E" w:rsidP="00BC3D7E">
      <w:pPr>
        <w:ind w:left="6946"/>
      </w:pPr>
      <w:r w:rsidRPr="00C67E1C">
        <w:t>Выполнил:</w:t>
      </w:r>
    </w:p>
    <w:p w:rsidR="00BC3D7E" w:rsidRPr="00C67E1C" w:rsidRDefault="007F3C8E" w:rsidP="00BC3D7E">
      <w:pPr>
        <w:ind w:left="6946"/>
      </w:pPr>
      <w:r w:rsidRPr="00C67E1C">
        <w:t>Студент 3</w:t>
      </w:r>
      <w:r w:rsidR="00BC3D7E" w:rsidRPr="00C67E1C">
        <w:t xml:space="preserve"> курса</w:t>
      </w:r>
    </w:p>
    <w:p w:rsidR="00BC3D7E" w:rsidRPr="00C67E1C" w:rsidRDefault="00BC3D7E" w:rsidP="00BC3D7E">
      <w:pPr>
        <w:ind w:left="6946"/>
      </w:pPr>
      <w:r w:rsidRPr="00C67E1C">
        <w:t>Группы ПО-</w:t>
      </w:r>
      <w:r w:rsidR="00361C33" w:rsidRPr="00C67E1C">
        <w:t>4</w:t>
      </w:r>
      <w:r w:rsidR="003645D2" w:rsidRPr="00C67E1C">
        <w:t>(</w:t>
      </w:r>
      <w:r w:rsidR="00361C33" w:rsidRPr="00C67E1C">
        <w:t>2</w:t>
      </w:r>
      <w:r w:rsidR="003645D2" w:rsidRPr="00C67E1C">
        <w:t>)</w:t>
      </w:r>
    </w:p>
    <w:p w:rsidR="00BC3D7E" w:rsidRPr="00C67E1C" w:rsidRDefault="00361C33" w:rsidP="00BC3D7E">
      <w:pPr>
        <w:ind w:left="6946"/>
      </w:pPr>
      <w:r w:rsidRPr="00C67E1C">
        <w:t>Тупик Д. Л.</w:t>
      </w:r>
    </w:p>
    <w:p w:rsidR="00BC3D7E" w:rsidRPr="00C67E1C" w:rsidRDefault="00B43BCF" w:rsidP="00BC3D7E">
      <w:pPr>
        <w:ind w:left="6946"/>
      </w:pPr>
      <w:r w:rsidRPr="00C67E1C">
        <w:t>Проверил</w:t>
      </w:r>
      <w:r w:rsidR="00BC3D7E" w:rsidRPr="00C67E1C">
        <w:t>:</w:t>
      </w:r>
    </w:p>
    <w:p w:rsidR="00BC3D7E" w:rsidRPr="006333D1" w:rsidRDefault="006333D1" w:rsidP="00BC3D7E">
      <w:pPr>
        <w:ind w:left="6946"/>
      </w:pPr>
      <w:r>
        <w:t>Козинский А. А.</w:t>
      </w:r>
    </w:p>
    <w:p w:rsidR="00BC3D7E" w:rsidRPr="00C67E1C" w:rsidRDefault="00BC3D7E" w:rsidP="00BC3D7E">
      <w:pPr>
        <w:jc w:val="center"/>
      </w:pPr>
    </w:p>
    <w:p w:rsidR="00BC3D7E" w:rsidRPr="00C67E1C" w:rsidRDefault="00BC3D7E" w:rsidP="00BC3D7E">
      <w:pPr>
        <w:jc w:val="center"/>
      </w:pPr>
    </w:p>
    <w:p w:rsidR="00FF69C9" w:rsidRPr="00C67E1C" w:rsidRDefault="00FF69C9" w:rsidP="00BC3D7E"/>
    <w:p w:rsidR="00767CB6" w:rsidRPr="00C67E1C" w:rsidRDefault="00767CB6" w:rsidP="00BC3D7E"/>
    <w:p w:rsidR="00BC3D7E" w:rsidRPr="00C67E1C" w:rsidRDefault="00BC3D7E" w:rsidP="00BC3D7E">
      <w:pPr>
        <w:jc w:val="center"/>
      </w:pPr>
    </w:p>
    <w:p w:rsidR="00FF69C9" w:rsidRPr="00C67E1C" w:rsidRDefault="00FF69C9" w:rsidP="00BC3D7E">
      <w:pPr>
        <w:jc w:val="center"/>
      </w:pPr>
    </w:p>
    <w:p w:rsidR="00BC3D7E" w:rsidRPr="00C67E1C" w:rsidRDefault="00BC3D7E" w:rsidP="00BC3D7E">
      <w:pPr>
        <w:jc w:val="center"/>
      </w:pPr>
    </w:p>
    <w:p w:rsidR="00BC3D7E" w:rsidRPr="00C67E1C" w:rsidRDefault="00BC3D7E" w:rsidP="00BC3D7E">
      <w:pPr>
        <w:jc w:val="center"/>
      </w:pPr>
    </w:p>
    <w:p w:rsidR="00BC3D7E" w:rsidRDefault="00BC3D7E" w:rsidP="00BC3D7E">
      <w:pPr>
        <w:jc w:val="center"/>
      </w:pPr>
    </w:p>
    <w:p w:rsidR="00C67E1C" w:rsidRPr="00C67E1C" w:rsidRDefault="00C67E1C" w:rsidP="00BC3D7E">
      <w:pPr>
        <w:jc w:val="center"/>
      </w:pPr>
    </w:p>
    <w:p w:rsidR="00B47D5B" w:rsidRPr="00C67E1C" w:rsidRDefault="00B47D5B" w:rsidP="00BC3D7E">
      <w:pPr>
        <w:jc w:val="center"/>
      </w:pPr>
    </w:p>
    <w:p w:rsidR="00BC3D7E" w:rsidRPr="00C67E1C" w:rsidRDefault="00BC3D7E" w:rsidP="00BC3D7E">
      <w:pPr>
        <w:jc w:val="center"/>
      </w:pPr>
    </w:p>
    <w:p w:rsidR="00BC3D7E" w:rsidRPr="00C67E1C" w:rsidRDefault="00BC3D7E" w:rsidP="00C67E1C"/>
    <w:p w:rsidR="00BC3D7E" w:rsidRPr="00C67E1C" w:rsidRDefault="00BC3D7E" w:rsidP="00BC3D7E">
      <w:pPr>
        <w:jc w:val="center"/>
      </w:pPr>
    </w:p>
    <w:p w:rsidR="00BC3D7E" w:rsidRPr="00C67E1C" w:rsidRDefault="00361C33" w:rsidP="00BC3D7E">
      <w:pPr>
        <w:jc w:val="center"/>
      </w:pPr>
      <w:r w:rsidRPr="00C67E1C">
        <w:t>202</w:t>
      </w:r>
      <w:r w:rsidR="006333D1">
        <w:t>2</w:t>
      </w:r>
    </w:p>
    <w:p w:rsidR="00EE5F17" w:rsidRDefault="00BC3D7E" w:rsidP="00C67E1C">
      <w:pPr>
        <w:widowControl/>
        <w:autoSpaceDE/>
        <w:autoSpaceDN/>
        <w:adjustRightInd/>
        <w:jc w:val="center"/>
        <w:rPr>
          <w:b/>
        </w:rPr>
      </w:pPr>
      <w:r w:rsidRPr="00C67E1C">
        <w:br w:type="page"/>
      </w:r>
      <w:r w:rsidR="00361C33" w:rsidRPr="00C67E1C">
        <w:rPr>
          <w:b/>
        </w:rPr>
        <w:lastRenderedPageBreak/>
        <w:t>Лабораторная работа №</w:t>
      </w:r>
      <w:r w:rsidR="00C67E1C" w:rsidRPr="00C67E1C">
        <w:rPr>
          <w:b/>
        </w:rPr>
        <w:t xml:space="preserve"> 1</w:t>
      </w:r>
    </w:p>
    <w:p w:rsidR="006333D1" w:rsidRPr="00992780" w:rsidRDefault="00992780" w:rsidP="00C67E1C">
      <w:pPr>
        <w:widowControl/>
        <w:autoSpaceDE/>
        <w:autoSpaceDN/>
        <w:adjustRightInd/>
        <w:jc w:val="center"/>
        <w:rPr>
          <w:b/>
        </w:rPr>
      </w:pPr>
      <w:r w:rsidRPr="00992780">
        <w:rPr>
          <w:b/>
        </w:rPr>
        <w:t>Установка и настройка среды программирования</w:t>
      </w:r>
      <w:r w:rsidRPr="00992780">
        <w:rPr>
          <w:b/>
        </w:rPr>
        <w:t xml:space="preserve"> </w:t>
      </w:r>
      <w:r w:rsidRPr="00992780">
        <w:rPr>
          <w:b/>
          <w:lang w:val="en-US"/>
        </w:rPr>
        <w:t>Android</w:t>
      </w:r>
      <w:r w:rsidRPr="00992780">
        <w:rPr>
          <w:b/>
        </w:rPr>
        <w:t xml:space="preserve"> </w:t>
      </w:r>
      <w:r w:rsidRPr="00992780">
        <w:rPr>
          <w:b/>
          <w:lang w:val="en-US"/>
        </w:rPr>
        <w:t>Studio</w:t>
      </w:r>
    </w:p>
    <w:p w:rsidR="0013418C" w:rsidRDefault="00BC3D7E" w:rsidP="00C67E1C">
      <w:pPr>
        <w:widowControl/>
        <w:autoSpaceDE/>
        <w:autoSpaceDN/>
        <w:adjustRightInd/>
        <w:spacing w:before="240"/>
      </w:pPr>
      <w:r w:rsidRPr="00C67E1C">
        <w:rPr>
          <w:b/>
        </w:rPr>
        <w:t xml:space="preserve">Цель работы: </w:t>
      </w:r>
      <w:r w:rsidR="00217139">
        <w:t xml:space="preserve">установка и настройка среды программирования </w:t>
      </w:r>
      <w:r w:rsidR="00217139">
        <w:rPr>
          <w:lang w:val="en-US"/>
        </w:rPr>
        <w:t>Android</w:t>
      </w:r>
      <w:r w:rsidR="00217139" w:rsidRPr="00217139">
        <w:t xml:space="preserve"> </w:t>
      </w:r>
      <w:r w:rsidR="00217139">
        <w:rPr>
          <w:lang w:val="en-US"/>
        </w:rPr>
        <w:t>Studio</w:t>
      </w:r>
      <w:r w:rsidR="00C67E1C" w:rsidRPr="00C67E1C">
        <w:t>.</w:t>
      </w:r>
    </w:p>
    <w:p w:rsidR="00217139" w:rsidRDefault="00217139" w:rsidP="00217139">
      <w:pPr>
        <w:widowControl/>
        <w:autoSpaceDE/>
        <w:autoSpaceDN/>
        <w:adjustRightInd/>
        <w:spacing w:before="240"/>
        <w:jc w:val="center"/>
        <w:rPr>
          <w:b/>
        </w:rPr>
      </w:pPr>
      <w:r>
        <w:rPr>
          <w:b/>
        </w:rPr>
        <w:t>Задание:</w:t>
      </w:r>
    </w:p>
    <w:p w:rsidR="00217139" w:rsidRPr="00217139" w:rsidRDefault="00217139" w:rsidP="00217139">
      <w:pPr>
        <w:widowControl/>
        <w:autoSpaceDE/>
        <w:autoSpaceDN/>
        <w:adjustRightInd/>
        <w:spacing w:before="240"/>
      </w:pPr>
      <w:r w:rsidRPr="00217139">
        <w:t xml:space="preserve">• Установить и настроить среду программирования </w:t>
      </w:r>
      <w:r>
        <w:rPr>
          <w:lang w:val="en-US"/>
        </w:rPr>
        <w:t>Android</w:t>
      </w:r>
      <w:r w:rsidRPr="00217139">
        <w:t xml:space="preserve"> </w:t>
      </w:r>
      <w:r>
        <w:rPr>
          <w:lang w:val="en-US"/>
        </w:rPr>
        <w:t>Studio</w:t>
      </w:r>
    </w:p>
    <w:p w:rsidR="00217139" w:rsidRPr="00217139" w:rsidRDefault="00217139" w:rsidP="00217139">
      <w:pPr>
        <w:widowControl/>
        <w:autoSpaceDE/>
        <w:autoSpaceDN/>
        <w:adjustRightInd/>
        <w:spacing w:before="240"/>
      </w:pPr>
      <w:r w:rsidRPr="00217139">
        <w:t>• Создать первое приложение Hello, world!</w:t>
      </w:r>
      <w:bookmarkStart w:id="0" w:name="_GoBack"/>
      <w:bookmarkEnd w:id="0"/>
    </w:p>
    <w:p w:rsidR="00217139" w:rsidRPr="00217139" w:rsidRDefault="00217139" w:rsidP="00217139">
      <w:pPr>
        <w:widowControl/>
        <w:autoSpaceDE/>
        <w:autoSpaceDN/>
        <w:adjustRightInd/>
        <w:spacing w:before="240"/>
      </w:pPr>
      <w:r w:rsidRPr="00217139">
        <w:t>• Научиться запускать приложение на эмуляторе мобильного устройства</w:t>
      </w:r>
    </w:p>
    <w:p w:rsidR="00361C33" w:rsidRDefault="00361C33" w:rsidP="00361C33">
      <w:pPr>
        <w:widowControl/>
        <w:autoSpaceDE/>
        <w:autoSpaceDN/>
        <w:adjustRightInd/>
        <w:spacing w:before="240"/>
        <w:jc w:val="center"/>
        <w:rPr>
          <w:b/>
        </w:rPr>
      </w:pPr>
      <w:r w:rsidRPr="00C67E1C">
        <w:rPr>
          <w:b/>
        </w:rPr>
        <w:t>Ход работы:</w:t>
      </w:r>
    </w:p>
    <w:p w:rsidR="00217139" w:rsidRDefault="00217139" w:rsidP="00217139">
      <w:pPr>
        <w:widowControl/>
        <w:autoSpaceDE/>
        <w:autoSpaceDN/>
        <w:adjustRightInd/>
        <w:spacing w:before="240"/>
      </w:pPr>
      <w:r>
        <w:t xml:space="preserve">Установим </w:t>
      </w:r>
      <w:r>
        <w:rPr>
          <w:lang w:val="en-US"/>
        </w:rPr>
        <w:t>Android</w:t>
      </w:r>
      <w:r w:rsidRPr="00217139">
        <w:t xml:space="preserve"> </w:t>
      </w:r>
      <w:r>
        <w:rPr>
          <w:lang w:val="en-US"/>
        </w:rPr>
        <w:t>Studio</w:t>
      </w:r>
      <w:r w:rsidRPr="00217139">
        <w:t xml:space="preserve">. </w:t>
      </w:r>
      <w:r>
        <w:t>Для этого скачаем его с официального сайта</w:t>
      </w:r>
    </w:p>
    <w:p w:rsidR="00217139" w:rsidRDefault="00217139" w:rsidP="00217139">
      <w:pPr>
        <w:widowControl/>
        <w:autoSpaceDE/>
        <w:autoSpaceDN/>
        <w:adjustRightInd/>
        <w:spacing w:before="2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56E933A" wp14:editId="58F47873">
            <wp:extent cx="2133600" cy="10102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992" t="32614" r="17452" b="11359"/>
                    <a:stretch/>
                  </pic:blipFill>
                  <pic:spPr bwMode="auto">
                    <a:xfrm>
                      <a:off x="0" y="0"/>
                      <a:ext cx="2177935" cy="1031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139" w:rsidRDefault="00217139" w:rsidP="00217139">
      <w:pPr>
        <w:widowControl/>
        <w:autoSpaceDE/>
        <w:autoSpaceDN/>
        <w:adjustRightInd/>
        <w:spacing w:before="240"/>
      </w:pPr>
      <w:r>
        <w:t xml:space="preserve">Установится сама программа и необходимые минимальные </w:t>
      </w:r>
      <w:r>
        <w:rPr>
          <w:lang w:val="en-US"/>
        </w:rPr>
        <w:t>SDK</w:t>
      </w:r>
      <w:r>
        <w:t xml:space="preserve">. Чтобы кодить на </w:t>
      </w:r>
      <w:r>
        <w:rPr>
          <w:lang w:val="en-US"/>
        </w:rPr>
        <w:t>Java</w:t>
      </w:r>
      <w:r w:rsidRPr="00217139">
        <w:t xml:space="preserve">, </w:t>
      </w:r>
      <w:r>
        <w:t xml:space="preserve">скачаем </w:t>
      </w:r>
      <w:r>
        <w:rPr>
          <w:lang w:val="en-US"/>
        </w:rPr>
        <w:t>JDK</w:t>
      </w:r>
      <w:r>
        <w:t>.</w:t>
      </w:r>
    </w:p>
    <w:p w:rsidR="0099682D" w:rsidRPr="007C59D0" w:rsidRDefault="00217139" w:rsidP="007C59D0">
      <w:pPr>
        <w:widowControl/>
        <w:autoSpaceDE/>
        <w:autoSpaceDN/>
        <w:adjustRightInd/>
        <w:spacing w:before="2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5151BD5" wp14:editId="02ACE5F5">
            <wp:extent cx="3939540" cy="1427753"/>
            <wp:effectExtent l="0" t="0" r="381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21" t="18815" r="7574" b="24739"/>
                    <a:stretch/>
                  </pic:blipFill>
                  <pic:spPr bwMode="auto">
                    <a:xfrm>
                      <a:off x="0" y="0"/>
                      <a:ext cx="3982985" cy="1443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139" w:rsidRPr="00217139" w:rsidRDefault="00217139" w:rsidP="00217139">
      <w:pPr>
        <w:widowControl/>
        <w:autoSpaceDE/>
        <w:autoSpaceDN/>
        <w:adjustRightInd/>
        <w:spacing w:before="240"/>
      </w:pPr>
      <w:r>
        <w:t>Для создания нового проекта создадим новый проект</w:t>
      </w:r>
    </w:p>
    <w:p w:rsidR="00217139" w:rsidRDefault="0099682D" w:rsidP="0099682D">
      <w:pPr>
        <w:widowControl/>
        <w:autoSpaceDE/>
        <w:autoSpaceDN/>
        <w:adjustRightInd/>
        <w:spacing w:before="240"/>
        <w:jc w:val="center"/>
      </w:pPr>
      <w:r>
        <w:rPr>
          <w:noProof/>
        </w:rPr>
        <w:drawing>
          <wp:inline distT="0" distB="0" distL="0" distR="0" wp14:anchorId="4D904EF0" wp14:editId="2C3B8073">
            <wp:extent cx="3821514" cy="27736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520" t="9617" r="22156" b="15122"/>
                    <a:stretch/>
                  </pic:blipFill>
                  <pic:spPr bwMode="auto">
                    <a:xfrm>
                      <a:off x="0" y="0"/>
                      <a:ext cx="3841414" cy="2788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82D" w:rsidRDefault="0099682D" w:rsidP="0099682D">
      <w:pPr>
        <w:widowControl/>
        <w:autoSpaceDE/>
        <w:autoSpaceDN/>
        <w:adjustRightInd/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6C6E5BFF" wp14:editId="260B8C50">
            <wp:extent cx="3591658" cy="256032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520" t="10661" r="21920" b="15123"/>
                    <a:stretch/>
                  </pic:blipFill>
                  <pic:spPr bwMode="auto">
                    <a:xfrm>
                      <a:off x="0" y="0"/>
                      <a:ext cx="3599895" cy="256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9D0" w:rsidRDefault="0012250F" w:rsidP="0012250F">
      <w:pPr>
        <w:widowControl/>
        <w:autoSpaceDE/>
        <w:autoSpaceDN/>
        <w:adjustRightInd/>
        <w:spacing w:before="240"/>
      </w:pPr>
      <w:r>
        <w:t xml:space="preserve">Установим </w:t>
      </w:r>
      <w:r w:rsidR="007C59D0">
        <w:t xml:space="preserve">необходимую </w:t>
      </w:r>
      <w:r w:rsidR="007C59D0">
        <w:rPr>
          <w:lang w:val="en-US"/>
        </w:rPr>
        <w:t>SDK</w:t>
      </w:r>
      <w:r w:rsidR="007C59D0" w:rsidRPr="007C59D0">
        <w:t xml:space="preserve"> </w:t>
      </w:r>
      <w:r w:rsidR="007C59D0">
        <w:t>и дополнительные инструменты</w:t>
      </w:r>
    </w:p>
    <w:p w:rsidR="007C59D0" w:rsidRDefault="007C59D0" w:rsidP="007C59D0">
      <w:pPr>
        <w:widowControl/>
        <w:autoSpaceDE/>
        <w:autoSpaceDN/>
        <w:adjustRightInd/>
        <w:spacing w:before="240"/>
        <w:jc w:val="center"/>
      </w:pPr>
      <w:r>
        <w:rPr>
          <w:noProof/>
        </w:rPr>
        <w:drawing>
          <wp:inline distT="0" distB="0" distL="0" distR="0" wp14:anchorId="1733A92B" wp14:editId="4077FBA9">
            <wp:extent cx="2887515" cy="1614805"/>
            <wp:effectExtent l="0" t="0" r="825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130" t="30830" r="20122" b="22691"/>
                    <a:stretch/>
                  </pic:blipFill>
                  <pic:spPr bwMode="auto">
                    <a:xfrm>
                      <a:off x="0" y="0"/>
                      <a:ext cx="2919191" cy="1632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9D0" w:rsidRDefault="007C59D0" w:rsidP="007C59D0">
      <w:pPr>
        <w:widowControl/>
        <w:autoSpaceDE/>
        <w:autoSpaceDN/>
        <w:adjustRightInd/>
        <w:spacing w:before="240"/>
        <w:jc w:val="center"/>
      </w:pPr>
      <w:r>
        <w:rPr>
          <w:noProof/>
        </w:rPr>
        <w:drawing>
          <wp:inline distT="0" distB="0" distL="0" distR="0" wp14:anchorId="334342B5" wp14:editId="06BF91AD">
            <wp:extent cx="2978785" cy="1607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513" t="30313" r="20519" b="25575"/>
                    <a:stretch/>
                  </pic:blipFill>
                  <pic:spPr bwMode="auto">
                    <a:xfrm>
                      <a:off x="0" y="0"/>
                      <a:ext cx="2978785" cy="16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9D0" w:rsidRDefault="007C59D0" w:rsidP="007C59D0">
      <w:pPr>
        <w:widowControl/>
        <w:autoSpaceDE/>
        <w:autoSpaceDN/>
        <w:adjustRightInd/>
        <w:spacing w:before="240"/>
      </w:pPr>
      <w:r>
        <w:t>Установим эмулятор с версией андроида 5.0</w:t>
      </w:r>
    </w:p>
    <w:p w:rsidR="007C59D0" w:rsidRDefault="007C59D0" w:rsidP="007C59D0">
      <w:pPr>
        <w:widowControl/>
        <w:autoSpaceDE/>
        <w:autoSpaceDN/>
        <w:adjustRightInd/>
        <w:spacing w:before="240"/>
        <w:jc w:val="center"/>
      </w:pPr>
      <w:r>
        <w:rPr>
          <w:noProof/>
        </w:rPr>
        <w:drawing>
          <wp:inline distT="0" distB="0" distL="0" distR="0" wp14:anchorId="3BF81CBF" wp14:editId="28D7A2B3">
            <wp:extent cx="3785890" cy="122682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397" t="26342" r="24154" b="46899"/>
                    <a:stretch/>
                  </pic:blipFill>
                  <pic:spPr bwMode="auto">
                    <a:xfrm>
                      <a:off x="0" y="0"/>
                      <a:ext cx="3796387" cy="1230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9D0" w:rsidRDefault="007C59D0" w:rsidP="007C59D0">
      <w:pPr>
        <w:widowControl/>
        <w:autoSpaceDE/>
        <w:autoSpaceDN/>
        <w:adjustRightInd/>
        <w:spacing w:before="2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273B9FE" wp14:editId="1BBFE029">
            <wp:extent cx="3749040" cy="11582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106" t="26341" r="20040" b="41881"/>
                    <a:stretch/>
                  </pic:blipFill>
                  <pic:spPr bwMode="auto">
                    <a:xfrm>
                      <a:off x="0" y="0"/>
                      <a:ext cx="3749040" cy="115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9D0" w:rsidRDefault="007C59D0" w:rsidP="007C59D0">
      <w:pPr>
        <w:widowControl/>
        <w:autoSpaceDE/>
        <w:autoSpaceDN/>
        <w:adjustRightInd/>
        <w:spacing w:before="24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CC5E86" wp14:editId="144D5EE8">
            <wp:extent cx="3610247" cy="37719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814" t="25087" r="49672" b="16377"/>
                    <a:stretch/>
                  </pic:blipFill>
                  <pic:spPr bwMode="auto">
                    <a:xfrm>
                      <a:off x="0" y="0"/>
                      <a:ext cx="3619661" cy="3781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9D0" w:rsidRDefault="007C59D0" w:rsidP="007C59D0">
      <w:pPr>
        <w:widowControl/>
        <w:autoSpaceDE/>
        <w:autoSpaceDN/>
        <w:adjustRightInd/>
        <w:spacing w:before="240"/>
        <w:rPr>
          <w:lang w:val="en-US"/>
        </w:rPr>
      </w:pPr>
      <w:r>
        <w:t xml:space="preserve">По умолчанию формируется программа с надписью </w:t>
      </w:r>
      <w:r>
        <w:rPr>
          <w:lang w:val="en-US"/>
        </w:rPr>
        <w:t>Hello World</w:t>
      </w:r>
    </w:p>
    <w:p w:rsidR="007C59D0" w:rsidRDefault="007C59D0" w:rsidP="007C59D0">
      <w:pPr>
        <w:widowControl/>
        <w:autoSpaceDE/>
        <w:autoSpaceDN/>
        <w:adjustRightInd/>
        <w:spacing w:before="240"/>
        <w:rPr>
          <w:lang w:val="en-US"/>
        </w:rPr>
      </w:pPr>
      <w:r>
        <w:rPr>
          <w:lang w:val="en-US"/>
        </w:rPr>
        <w:t>MainActivity.java</w:t>
      </w:r>
    </w:p>
    <w:p w:rsidR="007C59D0" w:rsidRPr="007C59D0" w:rsidRDefault="007C59D0" w:rsidP="007C59D0">
      <w:pPr>
        <w:pStyle w:val="HTMLPreformatted"/>
        <w:shd w:val="clear" w:color="auto" w:fill="FFFFFF" w:themeFill="background1"/>
        <w:rPr>
          <w:lang w:val="en-US"/>
        </w:rPr>
      </w:pPr>
      <w:r w:rsidRPr="007C59D0">
        <w:rPr>
          <w:lang w:val="en-US"/>
        </w:rPr>
        <w:t>package com.</w:t>
      </w:r>
      <w:proofErr w:type="gramStart"/>
      <w:r w:rsidRPr="007C59D0">
        <w:rPr>
          <w:lang w:val="en-US"/>
        </w:rPr>
        <w:t>example.lab</w:t>
      </w:r>
      <w:proofErr w:type="gramEnd"/>
      <w:r w:rsidRPr="007C59D0">
        <w:rPr>
          <w:lang w:val="en-US"/>
        </w:rPr>
        <w:t>01;</w:t>
      </w:r>
      <w:r w:rsidRPr="007C59D0">
        <w:rPr>
          <w:lang w:val="en-US"/>
        </w:rPr>
        <w:br/>
      </w:r>
      <w:r w:rsidRPr="007C59D0">
        <w:rPr>
          <w:lang w:val="en-US"/>
        </w:rPr>
        <w:br/>
        <w:t xml:space="preserve">import </w:t>
      </w:r>
      <w:proofErr w:type="spellStart"/>
      <w:r w:rsidRPr="007C59D0">
        <w:rPr>
          <w:lang w:val="en-US"/>
        </w:rPr>
        <w:t>androidx.appcompat.app.AppCompatActivity</w:t>
      </w:r>
      <w:proofErr w:type="spellEnd"/>
      <w:r w:rsidRPr="007C59D0">
        <w:rPr>
          <w:lang w:val="en-US"/>
        </w:rPr>
        <w:t>;</w:t>
      </w:r>
      <w:r w:rsidRPr="007C59D0">
        <w:rPr>
          <w:lang w:val="en-US"/>
        </w:rPr>
        <w:br/>
      </w:r>
      <w:r w:rsidRPr="007C59D0">
        <w:rPr>
          <w:lang w:val="en-US"/>
        </w:rPr>
        <w:br/>
        <w:t xml:space="preserve">import </w:t>
      </w:r>
      <w:proofErr w:type="spellStart"/>
      <w:r w:rsidRPr="007C59D0">
        <w:rPr>
          <w:lang w:val="en-US"/>
        </w:rPr>
        <w:t>android.os.Bundle</w:t>
      </w:r>
      <w:proofErr w:type="spellEnd"/>
      <w:r w:rsidRPr="007C59D0">
        <w:rPr>
          <w:lang w:val="en-US"/>
        </w:rPr>
        <w:t>;</w:t>
      </w:r>
      <w:r w:rsidRPr="007C59D0">
        <w:rPr>
          <w:lang w:val="en-US"/>
        </w:rPr>
        <w:br/>
      </w:r>
      <w:r w:rsidRPr="007C59D0">
        <w:rPr>
          <w:lang w:val="en-US"/>
        </w:rPr>
        <w:br/>
        <w:t xml:space="preserve">public class </w:t>
      </w:r>
      <w:proofErr w:type="spellStart"/>
      <w:r w:rsidRPr="007C59D0">
        <w:rPr>
          <w:lang w:val="en-US"/>
        </w:rPr>
        <w:t>MainActivity</w:t>
      </w:r>
      <w:proofErr w:type="spellEnd"/>
      <w:r w:rsidRPr="007C59D0">
        <w:rPr>
          <w:lang w:val="en-US"/>
        </w:rPr>
        <w:t xml:space="preserve"> extends </w:t>
      </w:r>
      <w:proofErr w:type="spellStart"/>
      <w:r w:rsidRPr="007C59D0">
        <w:rPr>
          <w:lang w:val="en-US"/>
        </w:rPr>
        <w:t>AppCompatActivity</w:t>
      </w:r>
      <w:proofErr w:type="spellEnd"/>
      <w:r w:rsidRPr="007C59D0">
        <w:rPr>
          <w:lang w:val="en-US"/>
        </w:rPr>
        <w:t xml:space="preserve"> {</w:t>
      </w:r>
      <w:r w:rsidRPr="007C59D0">
        <w:rPr>
          <w:lang w:val="en-US"/>
        </w:rPr>
        <w:br/>
      </w:r>
      <w:r w:rsidRPr="007C59D0">
        <w:rPr>
          <w:lang w:val="en-US"/>
        </w:rPr>
        <w:br/>
        <w:t xml:space="preserve">    @Override</w:t>
      </w:r>
      <w:r w:rsidRPr="007C59D0">
        <w:rPr>
          <w:lang w:val="en-US"/>
        </w:rPr>
        <w:br/>
        <w:t xml:space="preserve">    protected void </w:t>
      </w:r>
      <w:proofErr w:type="spellStart"/>
      <w:r w:rsidRPr="007C59D0">
        <w:rPr>
          <w:lang w:val="en-US"/>
        </w:rPr>
        <w:t>onCreate</w:t>
      </w:r>
      <w:proofErr w:type="spellEnd"/>
      <w:r w:rsidRPr="007C59D0">
        <w:rPr>
          <w:lang w:val="en-US"/>
        </w:rPr>
        <w:t xml:space="preserve">(Bundle </w:t>
      </w:r>
      <w:proofErr w:type="spellStart"/>
      <w:r w:rsidRPr="007C59D0">
        <w:rPr>
          <w:lang w:val="en-US"/>
        </w:rPr>
        <w:t>savedInstanceState</w:t>
      </w:r>
      <w:proofErr w:type="spellEnd"/>
      <w:r w:rsidRPr="007C59D0">
        <w:rPr>
          <w:lang w:val="en-US"/>
        </w:rPr>
        <w:t>) {</w:t>
      </w:r>
      <w:r w:rsidRPr="007C59D0">
        <w:rPr>
          <w:lang w:val="en-US"/>
        </w:rPr>
        <w:br/>
        <w:t xml:space="preserve">        </w:t>
      </w:r>
      <w:proofErr w:type="spellStart"/>
      <w:r w:rsidRPr="007C59D0">
        <w:rPr>
          <w:lang w:val="en-US"/>
        </w:rPr>
        <w:t>super.onCreate</w:t>
      </w:r>
      <w:proofErr w:type="spellEnd"/>
      <w:r w:rsidRPr="007C59D0">
        <w:rPr>
          <w:lang w:val="en-US"/>
        </w:rPr>
        <w:t>(</w:t>
      </w:r>
      <w:proofErr w:type="spellStart"/>
      <w:r w:rsidRPr="007C59D0">
        <w:rPr>
          <w:lang w:val="en-US"/>
        </w:rPr>
        <w:t>savedInstanceState</w:t>
      </w:r>
      <w:proofErr w:type="spellEnd"/>
      <w:r w:rsidRPr="007C59D0">
        <w:rPr>
          <w:lang w:val="en-US"/>
        </w:rPr>
        <w:t>);</w:t>
      </w:r>
      <w:r w:rsidRPr="007C59D0">
        <w:rPr>
          <w:lang w:val="en-US"/>
        </w:rPr>
        <w:br/>
        <w:t xml:space="preserve">        </w:t>
      </w:r>
      <w:proofErr w:type="spellStart"/>
      <w:r w:rsidRPr="007C59D0">
        <w:rPr>
          <w:lang w:val="en-US"/>
        </w:rPr>
        <w:t>setContentView</w:t>
      </w:r>
      <w:proofErr w:type="spellEnd"/>
      <w:r w:rsidRPr="007C59D0">
        <w:rPr>
          <w:lang w:val="en-US"/>
        </w:rPr>
        <w:t>(</w:t>
      </w:r>
      <w:proofErr w:type="spellStart"/>
      <w:r w:rsidRPr="007C59D0">
        <w:rPr>
          <w:lang w:val="en-US"/>
        </w:rPr>
        <w:t>R.layout.</w:t>
      </w:r>
      <w:r w:rsidRPr="007C59D0">
        <w:rPr>
          <w:i/>
          <w:iCs/>
          <w:lang w:val="en-US"/>
        </w:rPr>
        <w:t>activity_main</w:t>
      </w:r>
      <w:proofErr w:type="spellEnd"/>
      <w:r w:rsidRPr="007C59D0">
        <w:rPr>
          <w:lang w:val="en-US"/>
        </w:rPr>
        <w:t>);</w:t>
      </w:r>
      <w:r w:rsidRPr="007C59D0">
        <w:rPr>
          <w:lang w:val="en-US"/>
        </w:rPr>
        <w:br/>
        <w:t xml:space="preserve">    }</w:t>
      </w:r>
      <w:r w:rsidRPr="007C59D0">
        <w:rPr>
          <w:lang w:val="en-US"/>
        </w:rPr>
        <w:br/>
        <w:t>}</w:t>
      </w:r>
    </w:p>
    <w:p w:rsidR="007C59D0" w:rsidRDefault="007C59D0" w:rsidP="007C59D0">
      <w:pPr>
        <w:widowControl/>
        <w:autoSpaceDE/>
        <w:autoSpaceDN/>
        <w:adjustRightInd/>
        <w:spacing w:before="240"/>
        <w:rPr>
          <w:lang w:val="en-US"/>
        </w:rPr>
      </w:pPr>
      <w:r>
        <w:rPr>
          <w:lang w:val="en-US"/>
        </w:rPr>
        <w:t>activity_main.xml</w:t>
      </w:r>
    </w:p>
    <w:p w:rsidR="007C59D0" w:rsidRPr="007C59D0" w:rsidRDefault="007C59D0" w:rsidP="007C59D0">
      <w:pPr>
        <w:pStyle w:val="HTMLPreformatted"/>
        <w:shd w:val="clear" w:color="auto" w:fill="FFFFFF" w:themeFill="background1"/>
        <w:rPr>
          <w:lang w:val="en-US"/>
        </w:rPr>
      </w:pPr>
      <w:r w:rsidRPr="007C59D0">
        <w:rPr>
          <w:lang w:val="en-US"/>
        </w:rPr>
        <w:t>&lt;?xml version="1.0" encoding="utf-8"?&gt;</w:t>
      </w:r>
      <w:r w:rsidRPr="007C59D0">
        <w:rPr>
          <w:lang w:val="en-US"/>
        </w:rPr>
        <w:br/>
        <w:t>&lt;</w:t>
      </w:r>
      <w:proofErr w:type="spellStart"/>
      <w:r w:rsidRPr="007C59D0">
        <w:rPr>
          <w:lang w:val="en-US"/>
        </w:rPr>
        <w:t>androidx.constraintlayout.widget.ConstraintLayout</w:t>
      </w:r>
      <w:proofErr w:type="spellEnd"/>
      <w:r w:rsidRPr="007C59D0">
        <w:rPr>
          <w:lang w:val="en-US"/>
        </w:rPr>
        <w:t xml:space="preserve"> </w:t>
      </w:r>
      <w:proofErr w:type="spellStart"/>
      <w:r w:rsidRPr="007C59D0">
        <w:rPr>
          <w:lang w:val="en-US"/>
        </w:rPr>
        <w:t>xmlns:android</w:t>
      </w:r>
      <w:proofErr w:type="spellEnd"/>
      <w:r w:rsidRPr="007C59D0">
        <w:rPr>
          <w:lang w:val="en-US"/>
        </w:rPr>
        <w:t>="http://schemas.android.com/</w:t>
      </w:r>
      <w:proofErr w:type="spellStart"/>
      <w:r w:rsidRPr="007C59D0">
        <w:rPr>
          <w:lang w:val="en-US"/>
        </w:rPr>
        <w:t>apk</w:t>
      </w:r>
      <w:proofErr w:type="spellEnd"/>
      <w:r w:rsidRPr="007C59D0">
        <w:rPr>
          <w:lang w:val="en-US"/>
        </w:rPr>
        <w:t>/res/android"</w:t>
      </w:r>
      <w:r w:rsidRPr="007C59D0">
        <w:rPr>
          <w:lang w:val="en-US"/>
        </w:rPr>
        <w:br/>
        <w:t xml:space="preserve">    </w:t>
      </w:r>
      <w:proofErr w:type="spellStart"/>
      <w:r w:rsidRPr="007C59D0">
        <w:rPr>
          <w:lang w:val="en-US"/>
        </w:rPr>
        <w:t>xmlns:app</w:t>
      </w:r>
      <w:proofErr w:type="spellEnd"/>
      <w:r w:rsidRPr="007C59D0">
        <w:rPr>
          <w:lang w:val="en-US"/>
        </w:rPr>
        <w:t>="http://schemas.android.com/</w:t>
      </w:r>
      <w:proofErr w:type="spellStart"/>
      <w:r w:rsidRPr="007C59D0">
        <w:rPr>
          <w:lang w:val="en-US"/>
        </w:rPr>
        <w:t>apk</w:t>
      </w:r>
      <w:proofErr w:type="spellEnd"/>
      <w:r w:rsidRPr="007C59D0">
        <w:rPr>
          <w:lang w:val="en-US"/>
        </w:rPr>
        <w:t>/res-auto"</w:t>
      </w:r>
      <w:r w:rsidRPr="007C59D0">
        <w:rPr>
          <w:lang w:val="en-US"/>
        </w:rPr>
        <w:br/>
        <w:t xml:space="preserve">    </w:t>
      </w:r>
      <w:proofErr w:type="spellStart"/>
      <w:r w:rsidRPr="007C59D0">
        <w:rPr>
          <w:lang w:val="en-US"/>
        </w:rPr>
        <w:t>xmlns:tools</w:t>
      </w:r>
      <w:proofErr w:type="spellEnd"/>
      <w:r w:rsidRPr="007C59D0">
        <w:rPr>
          <w:lang w:val="en-US"/>
        </w:rPr>
        <w:t>="http://schemas.android.com/tools"</w:t>
      </w:r>
      <w:r w:rsidRPr="007C59D0">
        <w:rPr>
          <w:lang w:val="en-US"/>
        </w:rPr>
        <w:br/>
        <w:t xml:space="preserve">    </w:t>
      </w:r>
      <w:proofErr w:type="spellStart"/>
      <w:r w:rsidRPr="007C59D0">
        <w:rPr>
          <w:lang w:val="en-US"/>
        </w:rPr>
        <w:t>android:layout_width</w:t>
      </w:r>
      <w:proofErr w:type="spellEnd"/>
      <w:r w:rsidRPr="007C59D0">
        <w:rPr>
          <w:lang w:val="en-US"/>
        </w:rPr>
        <w:t>="</w:t>
      </w:r>
      <w:proofErr w:type="spellStart"/>
      <w:r w:rsidRPr="007C59D0">
        <w:rPr>
          <w:lang w:val="en-US"/>
        </w:rPr>
        <w:t>match_parent</w:t>
      </w:r>
      <w:proofErr w:type="spellEnd"/>
      <w:r w:rsidRPr="007C59D0">
        <w:rPr>
          <w:lang w:val="en-US"/>
        </w:rPr>
        <w:t>"</w:t>
      </w:r>
      <w:r w:rsidRPr="007C59D0">
        <w:rPr>
          <w:lang w:val="en-US"/>
        </w:rPr>
        <w:br/>
        <w:t xml:space="preserve">    </w:t>
      </w:r>
      <w:proofErr w:type="spellStart"/>
      <w:r w:rsidRPr="007C59D0">
        <w:rPr>
          <w:lang w:val="en-US"/>
        </w:rPr>
        <w:t>android:layout_height</w:t>
      </w:r>
      <w:proofErr w:type="spellEnd"/>
      <w:r w:rsidRPr="007C59D0">
        <w:rPr>
          <w:lang w:val="en-US"/>
        </w:rPr>
        <w:t>="</w:t>
      </w:r>
      <w:proofErr w:type="spellStart"/>
      <w:r w:rsidRPr="007C59D0">
        <w:rPr>
          <w:lang w:val="en-US"/>
        </w:rPr>
        <w:t>match_parent</w:t>
      </w:r>
      <w:proofErr w:type="spellEnd"/>
      <w:r w:rsidRPr="007C59D0">
        <w:rPr>
          <w:lang w:val="en-US"/>
        </w:rPr>
        <w:t>"</w:t>
      </w:r>
      <w:r w:rsidRPr="007C59D0">
        <w:rPr>
          <w:lang w:val="en-US"/>
        </w:rPr>
        <w:br/>
        <w:t xml:space="preserve">    </w:t>
      </w:r>
      <w:proofErr w:type="spellStart"/>
      <w:r w:rsidRPr="007C59D0">
        <w:rPr>
          <w:lang w:val="en-US"/>
        </w:rPr>
        <w:t>tools:context</w:t>
      </w:r>
      <w:proofErr w:type="spellEnd"/>
      <w:r w:rsidRPr="007C59D0">
        <w:rPr>
          <w:lang w:val="en-US"/>
        </w:rPr>
        <w:t>=".</w:t>
      </w:r>
      <w:proofErr w:type="spellStart"/>
      <w:r w:rsidRPr="007C59D0">
        <w:rPr>
          <w:lang w:val="en-US"/>
        </w:rPr>
        <w:t>MainActivity</w:t>
      </w:r>
      <w:proofErr w:type="spellEnd"/>
      <w:r w:rsidRPr="007C59D0">
        <w:rPr>
          <w:lang w:val="en-US"/>
        </w:rPr>
        <w:t>"&gt;</w:t>
      </w:r>
      <w:r w:rsidRPr="007C59D0">
        <w:rPr>
          <w:lang w:val="en-US"/>
        </w:rPr>
        <w:br/>
      </w:r>
      <w:r w:rsidRPr="007C59D0">
        <w:rPr>
          <w:lang w:val="en-US"/>
        </w:rPr>
        <w:br/>
        <w:t xml:space="preserve">    &lt;</w:t>
      </w:r>
      <w:proofErr w:type="spellStart"/>
      <w:r w:rsidRPr="007C59D0">
        <w:rPr>
          <w:lang w:val="en-US"/>
        </w:rPr>
        <w:t>TextView</w:t>
      </w:r>
      <w:proofErr w:type="spellEnd"/>
      <w:r w:rsidRPr="007C59D0">
        <w:rPr>
          <w:lang w:val="en-US"/>
        </w:rPr>
        <w:br/>
        <w:t xml:space="preserve">        </w:t>
      </w:r>
      <w:proofErr w:type="spellStart"/>
      <w:r w:rsidRPr="007C59D0">
        <w:rPr>
          <w:lang w:val="en-US"/>
        </w:rPr>
        <w:t>android:layout_width</w:t>
      </w:r>
      <w:proofErr w:type="spellEnd"/>
      <w:r w:rsidRPr="007C59D0">
        <w:rPr>
          <w:lang w:val="en-US"/>
        </w:rPr>
        <w:t>="</w:t>
      </w:r>
      <w:proofErr w:type="spellStart"/>
      <w:r w:rsidRPr="007C59D0">
        <w:rPr>
          <w:lang w:val="en-US"/>
        </w:rPr>
        <w:t>wrap_content</w:t>
      </w:r>
      <w:proofErr w:type="spellEnd"/>
      <w:r w:rsidRPr="007C59D0">
        <w:rPr>
          <w:lang w:val="en-US"/>
        </w:rPr>
        <w:t>"</w:t>
      </w:r>
      <w:r w:rsidRPr="007C59D0">
        <w:rPr>
          <w:lang w:val="en-US"/>
        </w:rPr>
        <w:br/>
        <w:t xml:space="preserve">        </w:t>
      </w:r>
      <w:proofErr w:type="spellStart"/>
      <w:r w:rsidRPr="007C59D0">
        <w:rPr>
          <w:lang w:val="en-US"/>
        </w:rPr>
        <w:t>android:layout_height</w:t>
      </w:r>
      <w:proofErr w:type="spellEnd"/>
      <w:r w:rsidRPr="007C59D0">
        <w:rPr>
          <w:lang w:val="en-US"/>
        </w:rPr>
        <w:t>="</w:t>
      </w:r>
      <w:proofErr w:type="spellStart"/>
      <w:r w:rsidRPr="007C59D0">
        <w:rPr>
          <w:lang w:val="en-US"/>
        </w:rPr>
        <w:t>wrap_content</w:t>
      </w:r>
      <w:proofErr w:type="spellEnd"/>
      <w:r w:rsidRPr="007C59D0">
        <w:rPr>
          <w:lang w:val="en-US"/>
        </w:rPr>
        <w:t>"</w:t>
      </w:r>
      <w:r w:rsidRPr="007C59D0">
        <w:rPr>
          <w:lang w:val="en-US"/>
        </w:rPr>
        <w:br/>
        <w:t xml:space="preserve">        </w:t>
      </w:r>
      <w:proofErr w:type="spellStart"/>
      <w:r w:rsidRPr="007C59D0">
        <w:rPr>
          <w:lang w:val="en-US"/>
        </w:rPr>
        <w:t>android:text</w:t>
      </w:r>
      <w:proofErr w:type="spellEnd"/>
      <w:r w:rsidRPr="007C59D0">
        <w:rPr>
          <w:lang w:val="en-US"/>
        </w:rPr>
        <w:t>="Hello World!"</w:t>
      </w:r>
      <w:r w:rsidRPr="007C59D0">
        <w:rPr>
          <w:lang w:val="en-US"/>
        </w:rPr>
        <w:br/>
        <w:t xml:space="preserve">        </w:t>
      </w:r>
      <w:proofErr w:type="spellStart"/>
      <w:r w:rsidRPr="007C59D0">
        <w:rPr>
          <w:lang w:val="en-US"/>
        </w:rPr>
        <w:t>app:layout_constraintBottom_toBottomOf</w:t>
      </w:r>
      <w:proofErr w:type="spellEnd"/>
      <w:r w:rsidRPr="007C59D0">
        <w:rPr>
          <w:lang w:val="en-US"/>
        </w:rPr>
        <w:t>="parent"</w:t>
      </w:r>
      <w:r w:rsidRPr="007C59D0">
        <w:rPr>
          <w:lang w:val="en-US"/>
        </w:rPr>
        <w:br/>
        <w:t xml:space="preserve">        </w:t>
      </w:r>
      <w:proofErr w:type="spellStart"/>
      <w:r w:rsidRPr="007C59D0">
        <w:rPr>
          <w:lang w:val="en-US"/>
        </w:rPr>
        <w:t>app:layout_constraintLeft_toLeftOf</w:t>
      </w:r>
      <w:proofErr w:type="spellEnd"/>
      <w:r w:rsidRPr="007C59D0">
        <w:rPr>
          <w:lang w:val="en-US"/>
        </w:rPr>
        <w:t>="parent"</w:t>
      </w:r>
      <w:r w:rsidRPr="007C59D0">
        <w:rPr>
          <w:lang w:val="en-US"/>
        </w:rPr>
        <w:br/>
        <w:t xml:space="preserve">        </w:t>
      </w:r>
      <w:proofErr w:type="spellStart"/>
      <w:r w:rsidRPr="007C59D0">
        <w:rPr>
          <w:lang w:val="en-US"/>
        </w:rPr>
        <w:t>app:layout_constraintRight_toRightOf</w:t>
      </w:r>
      <w:proofErr w:type="spellEnd"/>
      <w:r w:rsidRPr="007C59D0">
        <w:rPr>
          <w:lang w:val="en-US"/>
        </w:rPr>
        <w:t>="parent"</w:t>
      </w:r>
      <w:r w:rsidRPr="007C59D0">
        <w:rPr>
          <w:lang w:val="en-US"/>
        </w:rPr>
        <w:br/>
        <w:t xml:space="preserve">        </w:t>
      </w:r>
      <w:proofErr w:type="spellStart"/>
      <w:r w:rsidRPr="007C59D0">
        <w:rPr>
          <w:lang w:val="en-US"/>
        </w:rPr>
        <w:t>app:layout_constraintTop_toTopOf</w:t>
      </w:r>
      <w:proofErr w:type="spellEnd"/>
      <w:r w:rsidRPr="007C59D0">
        <w:rPr>
          <w:lang w:val="en-US"/>
        </w:rPr>
        <w:t>="parent" /&gt;</w:t>
      </w:r>
      <w:r w:rsidRPr="007C59D0">
        <w:rPr>
          <w:lang w:val="en-US"/>
        </w:rPr>
        <w:br/>
      </w:r>
      <w:r w:rsidRPr="007C59D0">
        <w:rPr>
          <w:lang w:val="en-US"/>
        </w:rPr>
        <w:br/>
        <w:t>&lt;/</w:t>
      </w:r>
      <w:proofErr w:type="spellStart"/>
      <w:r w:rsidRPr="007C59D0">
        <w:rPr>
          <w:lang w:val="en-US"/>
        </w:rPr>
        <w:t>androidx.constraintlayout.widget.ConstraintLayout</w:t>
      </w:r>
      <w:proofErr w:type="spellEnd"/>
      <w:r w:rsidRPr="007C59D0">
        <w:rPr>
          <w:lang w:val="en-US"/>
        </w:rPr>
        <w:t>&gt;</w:t>
      </w:r>
    </w:p>
    <w:p w:rsidR="00AE3868" w:rsidRPr="00992780" w:rsidRDefault="00AE3868" w:rsidP="007C59D0">
      <w:pPr>
        <w:widowControl/>
        <w:autoSpaceDE/>
        <w:autoSpaceDN/>
        <w:adjustRightInd/>
        <w:spacing w:before="240"/>
        <w:rPr>
          <w:lang w:val="en-US"/>
        </w:rPr>
      </w:pPr>
    </w:p>
    <w:p w:rsidR="007C59D0" w:rsidRDefault="00AE3868" w:rsidP="007C59D0">
      <w:pPr>
        <w:widowControl/>
        <w:autoSpaceDE/>
        <w:autoSpaceDN/>
        <w:adjustRightInd/>
        <w:spacing w:before="240"/>
      </w:pPr>
      <w:r>
        <w:lastRenderedPageBreak/>
        <w:t>Результат программы на эмуляторе и на реальном устройстве</w:t>
      </w:r>
    </w:p>
    <w:p w:rsidR="00AE3868" w:rsidRDefault="00AE3868" w:rsidP="007C59D0">
      <w:pPr>
        <w:widowControl/>
        <w:autoSpaceDE/>
        <w:autoSpaceDN/>
        <w:adjustRightInd/>
        <w:spacing w:before="240"/>
        <w:rPr>
          <w:noProof/>
        </w:rPr>
      </w:pPr>
      <w:r>
        <w:rPr>
          <w:noProof/>
        </w:rPr>
        <w:drawing>
          <wp:inline distT="0" distB="0" distL="0" distR="0" wp14:anchorId="1A879FBB" wp14:editId="25946B57">
            <wp:extent cx="2354580" cy="4874394"/>
            <wp:effectExtent l="0" t="0" r="762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6203" t="15261" r="13689" b="10732"/>
                    <a:stretch/>
                  </pic:blipFill>
                  <pic:spPr bwMode="auto">
                    <a:xfrm>
                      <a:off x="0" y="0"/>
                      <a:ext cx="2357489" cy="4880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E386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4B53A9" wp14:editId="24F094C4">
            <wp:extent cx="2423160" cy="4846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3377" cy="484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68" w:rsidRDefault="00AE3868" w:rsidP="007C59D0">
      <w:pPr>
        <w:widowControl/>
        <w:autoSpaceDE/>
        <w:autoSpaceDN/>
        <w:adjustRightInd/>
        <w:spacing w:before="240"/>
      </w:pPr>
      <w:r>
        <w:t>Тёмный цвет на реальном устройстве связан с тем, что цвет фона мы не задавали, поэтому он зависит от темы телефона (светлой или тёмной).</w:t>
      </w:r>
    </w:p>
    <w:p w:rsidR="00AE3868" w:rsidRPr="00AE3868" w:rsidRDefault="00AE3868" w:rsidP="007C59D0">
      <w:pPr>
        <w:widowControl/>
        <w:autoSpaceDE/>
        <w:autoSpaceDN/>
        <w:adjustRightInd/>
        <w:spacing w:before="240"/>
      </w:pPr>
    </w:p>
    <w:p w:rsidR="00B47D5B" w:rsidRPr="00C67E1C" w:rsidRDefault="00B47D5B" w:rsidP="0013418C">
      <w:pPr>
        <w:widowControl/>
        <w:autoSpaceDE/>
        <w:autoSpaceDN/>
        <w:adjustRightInd/>
        <w:spacing w:after="240"/>
      </w:pPr>
      <w:r w:rsidRPr="00C67E1C">
        <w:rPr>
          <w:b/>
        </w:rPr>
        <w:t>Вывод</w:t>
      </w:r>
      <w:r w:rsidRPr="00C67E1C">
        <w:t>:</w:t>
      </w:r>
      <w:r w:rsidR="006F0D28" w:rsidRPr="00C67E1C">
        <w:t xml:space="preserve"> </w:t>
      </w:r>
      <w:r w:rsidR="003A0CA9">
        <w:t xml:space="preserve">в ходе лабораторной работы, </w:t>
      </w:r>
      <w:r w:rsidR="00217139">
        <w:t>установ</w:t>
      </w:r>
      <w:r w:rsidR="0099682D">
        <w:t>ил</w:t>
      </w:r>
      <w:r w:rsidR="00217139">
        <w:t xml:space="preserve"> и настроил среду программирования </w:t>
      </w:r>
      <w:r w:rsidR="00217139">
        <w:rPr>
          <w:lang w:val="en-US"/>
        </w:rPr>
        <w:t>Android</w:t>
      </w:r>
      <w:r w:rsidR="00217139" w:rsidRPr="00217139">
        <w:t xml:space="preserve"> </w:t>
      </w:r>
      <w:r w:rsidR="00217139">
        <w:rPr>
          <w:lang w:val="en-US"/>
        </w:rPr>
        <w:t>Studio</w:t>
      </w:r>
      <w:r w:rsidR="003A0CA9" w:rsidRPr="00C67E1C">
        <w:t>.</w:t>
      </w:r>
    </w:p>
    <w:sectPr w:rsidR="00B47D5B" w:rsidRPr="00C67E1C" w:rsidSect="00B613F5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5"/>
    <w:multiLevelType w:val="hybridMultilevel"/>
    <w:tmpl w:val="00000005"/>
    <w:lvl w:ilvl="0" w:tplc="0000019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30F0142"/>
    <w:multiLevelType w:val="singleLevel"/>
    <w:tmpl w:val="732E2316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4" w15:restartNumberingAfterBreak="0">
    <w:nsid w:val="0F6D0CEE"/>
    <w:multiLevelType w:val="hybridMultilevel"/>
    <w:tmpl w:val="82A44F7E"/>
    <w:lvl w:ilvl="0" w:tplc="10A62824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 w15:restartNumberingAfterBreak="0">
    <w:nsid w:val="377F3FEC"/>
    <w:multiLevelType w:val="hybridMultilevel"/>
    <w:tmpl w:val="64C0797A"/>
    <w:lvl w:ilvl="0" w:tplc="AEC42F0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D940F43"/>
    <w:multiLevelType w:val="singleLevel"/>
    <w:tmpl w:val="2982BC88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7" w15:restartNumberingAfterBreak="0">
    <w:nsid w:val="53EB138F"/>
    <w:multiLevelType w:val="hybridMultilevel"/>
    <w:tmpl w:val="817E36B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6"/>
  </w:num>
  <w:num w:numId="6">
    <w:abstractNumId w:val="7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mailMerge>
    <w:mainDocumentType w:val="formLetters"/>
    <w:dataType w:val="textFile"/>
    <w:activeRecord w:val="-1"/>
  </w:mailMerge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D7E"/>
    <w:rsid w:val="000069F3"/>
    <w:rsid w:val="000429D4"/>
    <w:rsid w:val="00083789"/>
    <w:rsid w:val="000968DA"/>
    <w:rsid w:val="000A7FC9"/>
    <w:rsid w:val="0012250F"/>
    <w:rsid w:val="00122A85"/>
    <w:rsid w:val="00124530"/>
    <w:rsid w:val="0013418C"/>
    <w:rsid w:val="00141815"/>
    <w:rsid w:val="00156FDD"/>
    <w:rsid w:val="0017044B"/>
    <w:rsid w:val="00180E2C"/>
    <w:rsid w:val="001963B1"/>
    <w:rsid w:val="001F28AC"/>
    <w:rsid w:val="0021256A"/>
    <w:rsid w:val="00217139"/>
    <w:rsid w:val="002440CB"/>
    <w:rsid w:val="00245BEA"/>
    <w:rsid w:val="0024717D"/>
    <w:rsid w:val="002C475B"/>
    <w:rsid w:val="002F5DB7"/>
    <w:rsid w:val="0030599D"/>
    <w:rsid w:val="00310127"/>
    <w:rsid w:val="003274C1"/>
    <w:rsid w:val="00347F80"/>
    <w:rsid w:val="00361C33"/>
    <w:rsid w:val="003645D2"/>
    <w:rsid w:val="003A0CA9"/>
    <w:rsid w:val="003C3888"/>
    <w:rsid w:val="003C5C96"/>
    <w:rsid w:val="003F2E83"/>
    <w:rsid w:val="0043084C"/>
    <w:rsid w:val="00481656"/>
    <w:rsid w:val="004846CB"/>
    <w:rsid w:val="004E202C"/>
    <w:rsid w:val="004F7A49"/>
    <w:rsid w:val="00526A38"/>
    <w:rsid w:val="005576E7"/>
    <w:rsid w:val="005737FD"/>
    <w:rsid w:val="0060014F"/>
    <w:rsid w:val="006333D1"/>
    <w:rsid w:val="006C1F27"/>
    <w:rsid w:val="006E1C84"/>
    <w:rsid w:val="006F0D28"/>
    <w:rsid w:val="00712FF3"/>
    <w:rsid w:val="00720258"/>
    <w:rsid w:val="007234CF"/>
    <w:rsid w:val="00745641"/>
    <w:rsid w:val="00767CB6"/>
    <w:rsid w:val="007C59D0"/>
    <w:rsid w:val="007E77E0"/>
    <w:rsid w:val="007F3C8E"/>
    <w:rsid w:val="00811A56"/>
    <w:rsid w:val="0081703F"/>
    <w:rsid w:val="00823CD3"/>
    <w:rsid w:val="00836FF3"/>
    <w:rsid w:val="00852152"/>
    <w:rsid w:val="008606F4"/>
    <w:rsid w:val="00891F69"/>
    <w:rsid w:val="008A3C91"/>
    <w:rsid w:val="008C61D3"/>
    <w:rsid w:val="008D2C6F"/>
    <w:rsid w:val="00906C6B"/>
    <w:rsid w:val="00925ABC"/>
    <w:rsid w:val="00932D31"/>
    <w:rsid w:val="00936049"/>
    <w:rsid w:val="00951BED"/>
    <w:rsid w:val="00965C25"/>
    <w:rsid w:val="00983A3D"/>
    <w:rsid w:val="00985525"/>
    <w:rsid w:val="00992780"/>
    <w:rsid w:val="0099682D"/>
    <w:rsid w:val="009B40F2"/>
    <w:rsid w:val="009C2816"/>
    <w:rsid w:val="009D6DD1"/>
    <w:rsid w:val="009F2B0B"/>
    <w:rsid w:val="00A04B52"/>
    <w:rsid w:val="00A104CF"/>
    <w:rsid w:val="00A13615"/>
    <w:rsid w:val="00A2682A"/>
    <w:rsid w:val="00A400F9"/>
    <w:rsid w:val="00A42A43"/>
    <w:rsid w:val="00A479E6"/>
    <w:rsid w:val="00A57CBA"/>
    <w:rsid w:val="00AC5BFB"/>
    <w:rsid w:val="00AD6C08"/>
    <w:rsid w:val="00AE3868"/>
    <w:rsid w:val="00AE3C31"/>
    <w:rsid w:val="00B43BCF"/>
    <w:rsid w:val="00B47D5B"/>
    <w:rsid w:val="00B50737"/>
    <w:rsid w:val="00B613F5"/>
    <w:rsid w:val="00BB2906"/>
    <w:rsid w:val="00BC3D7E"/>
    <w:rsid w:val="00BE60CA"/>
    <w:rsid w:val="00C108FC"/>
    <w:rsid w:val="00C3112D"/>
    <w:rsid w:val="00C34D34"/>
    <w:rsid w:val="00C52ED3"/>
    <w:rsid w:val="00C67E1C"/>
    <w:rsid w:val="00C85081"/>
    <w:rsid w:val="00CA1A51"/>
    <w:rsid w:val="00CA22C2"/>
    <w:rsid w:val="00CB53F5"/>
    <w:rsid w:val="00CD5728"/>
    <w:rsid w:val="00CF3746"/>
    <w:rsid w:val="00D55EB3"/>
    <w:rsid w:val="00D71C6A"/>
    <w:rsid w:val="00D817E1"/>
    <w:rsid w:val="00DA6EE9"/>
    <w:rsid w:val="00E017AD"/>
    <w:rsid w:val="00E36356"/>
    <w:rsid w:val="00E53825"/>
    <w:rsid w:val="00E55788"/>
    <w:rsid w:val="00E62A05"/>
    <w:rsid w:val="00EE5319"/>
    <w:rsid w:val="00EE5F17"/>
    <w:rsid w:val="00EF1D58"/>
    <w:rsid w:val="00EF79FA"/>
    <w:rsid w:val="00F04F42"/>
    <w:rsid w:val="00F10E60"/>
    <w:rsid w:val="00F22885"/>
    <w:rsid w:val="00F71989"/>
    <w:rsid w:val="00F961AE"/>
    <w:rsid w:val="00FC34CD"/>
    <w:rsid w:val="00FE607C"/>
    <w:rsid w:val="00FF3C63"/>
    <w:rsid w:val="00FF6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58129B"/>
  <w15:chartTrackingRefBased/>
  <w15:docId w15:val="{4EBF7009-D391-409D-9814-B195A50C5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C3D7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3C3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C5B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C5BF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25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2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40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4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32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1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3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2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1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2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22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3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33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8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FBE867-EA1E-4280-A018-E265CD07C9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5</Pages>
  <Words>380</Words>
  <Characters>2170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Рената ッ</dc:creator>
  <cp:keywords/>
  <dc:description/>
  <cp:lastModifiedBy>User</cp:lastModifiedBy>
  <cp:revision>10</cp:revision>
  <dcterms:created xsi:type="dcterms:W3CDTF">2020-10-03T23:18:00Z</dcterms:created>
  <dcterms:modified xsi:type="dcterms:W3CDTF">2022-02-23T18:47:00Z</dcterms:modified>
</cp:coreProperties>
</file>