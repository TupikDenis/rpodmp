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D7E" w:rsidRPr="00C67E1C" w:rsidRDefault="00BC3D7E" w:rsidP="00BC3D7E">
      <w:pPr>
        <w:jc w:val="center"/>
      </w:pPr>
      <w:r w:rsidRPr="00C67E1C">
        <w:t>Министерство образования Республики Беларусь</w:t>
      </w:r>
    </w:p>
    <w:p w:rsidR="00BC3D7E" w:rsidRPr="00C67E1C" w:rsidRDefault="00BC3D7E" w:rsidP="00BC3D7E">
      <w:pPr>
        <w:jc w:val="center"/>
      </w:pPr>
      <w:r w:rsidRPr="00C67E1C">
        <w:t>Учреждение образования</w:t>
      </w:r>
    </w:p>
    <w:p w:rsidR="00BC3D7E" w:rsidRPr="00C67E1C" w:rsidRDefault="00BC3D7E" w:rsidP="00BC3D7E">
      <w:pPr>
        <w:jc w:val="center"/>
      </w:pPr>
      <w:r w:rsidRPr="00C67E1C">
        <w:t>«Брестский государственный технический университет»</w:t>
      </w:r>
    </w:p>
    <w:p w:rsidR="00BC3D7E" w:rsidRPr="00C67E1C" w:rsidRDefault="00BC3D7E" w:rsidP="00BC3D7E">
      <w:pPr>
        <w:jc w:val="center"/>
      </w:pPr>
      <w:r w:rsidRPr="00C67E1C">
        <w:t>Кафедра ИИТ</w:t>
      </w: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Default="00BC3D7E" w:rsidP="00BC3D7E">
      <w:pPr>
        <w:jc w:val="center"/>
      </w:pPr>
    </w:p>
    <w:p w:rsidR="00C67E1C" w:rsidRPr="00C67E1C" w:rsidRDefault="00C67E1C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/>
    <w:p w:rsidR="00B47D5B" w:rsidRPr="00C67E1C" w:rsidRDefault="00B47D5B" w:rsidP="00BC3D7E"/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47D5B" w:rsidRPr="00C67E1C" w:rsidRDefault="00B47D5B" w:rsidP="008A3C91"/>
    <w:p w:rsidR="00BC3D7E" w:rsidRPr="00C67E1C" w:rsidRDefault="00BC3D7E" w:rsidP="003645D2"/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5C7A1D" w:rsidRDefault="00FC34CD" w:rsidP="00BC3D7E">
      <w:pPr>
        <w:jc w:val="center"/>
      </w:pPr>
      <w:r w:rsidRPr="00C67E1C">
        <w:t>Лабораторная работа №</w:t>
      </w:r>
      <w:r w:rsidR="005C7A1D" w:rsidRPr="005C7A1D">
        <w:t>3</w:t>
      </w:r>
    </w:p>
    <w:p w:rsidR="003645D2" w:rsidRPr="00C67E1C" w:rsidRDefault="003645D2" w:rsidP="00BC3D7E">
      <w:pPr>
        <w:jc w:val="center"/>
      </w:pPr>
      <w:r w:rsidRPr="00C67E1C">
        <w:t xml:space="preserve">за </w:t>
      </w:r>
      <w:r w:rsidR="006333D1">
        <w:t>6</w:t>
      </w:r>
      <w:r w:rsidRPr="00C67E1C">
        <w:t xml:space="preserve"> семестр</w:t>
      </w:r>
    </w:p>
    <w:p w:rsidR="00BC3D7E" w:rsidRPr="00C67E1C" w:rsidRDefault="00C108FC" w:rsidP="00BC3D7E">
      <w:pPr>
        <w:jc w:val="center"/>
      </w:pPr>
      <w:r w:rsidRPr="00C67E1C">
        <w:t>По дисциплине: «</w:t>
      </w:r>
      <w:r w:rsidR="006333D1">
        <w:t>Разработка программного обеспечения для мобильных платформ</w:t>
      </w:r>
      <w:r w:rsidR="00BC3D7E" w:rsidRPr="00C67E1C">
        <w:t>»</w:t>
      </w:r>
    </w:p>
    <w:p w:rsidR="00BC3D7E" w:rsidRPr="00C67E1C" w:rsidRDefault="00BC3D7E" w:rsidP="00BC3D7E">
      <w:pPr>
        <w:jc w:val="center"/>
      </w:pPr>
    </w:p>
    <w:p w:rsidR="008A3C91" w:rsidRPr="00C67E1C" w:rsidRDefault="008A3C91" w:rsidP="00BC3D7E">
      <w:pPr>
        <w:jc w:val="center"/>
      </w:pPr>
    </w:p>
    <w:p w:rsidR="00BC3D7E" w:rsidRPr="00C67E1C" w:rsidRDefault="00BC3D7E" w:rsidP="00BC3D7E">
      <w:pPr>
        <w:jc w:val="center"/>
      </w:pPr>
    </w:p>
    <w:p w:rsidR="00FF69C9" w:rsidRPr="00C67E1C" w:rsidRDefault="00FF69C9" w:rsidP="008A3C91"/>
    <w:p w:rsidR="00BC3D7E" w:rsidRPr="00C67E1C" w:rsidRDefault="00BC3D7E" w:rsidP="00BC3D7E">
      <w:pPr>
        <w:jc w:val="center"/>
      </w:pPr>
    </w:p>
    <w:p w:rsidR="00FF69C9" w:rsidRPr="00C67E1C" w:rsidRDefault="00FF69C9" w:rsidP="00BC3D7E">
      <w:pPr>
        <w:jc w:val="center"/>
      </w:pPr>
    </w:p>
    <w:p w:rsidR="00B47D5B" w:rsidRPr="00C67E1C" w:rsidRDefault="00B47D5B" w:rsidP="00BC3D7E">
      <w:pPr>
        <w:jc w:val="center"/>
      </w:pPr>
    </w:p>
    <w:p w:rsidR="00BC3D7E" w:rsidRDefault="00BC3D7E" w:rsidP="00BC3D7E">
      <w:pPr>
        <w:jc w:val="center"/>
      </w:pPr>
    </w:p>
    <w:p w:rsidR="00C67E1C" w:rsidRPr="00C67E1C" w:rsidRDefault="00C67E1C" w:rsidP="00BC3D7E">
      <w:pPr>
        <w:jc w:val="center"/>
      </w:pPr>
    </w:p>
    <w:p w:rsidR="00B47D5B" w:rsidRPr="00C67E1C" w:rsidRDefault="00B47D5B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ind w:left="6946"/>
      </w:pPr>
      <w:r w:rsidRPr="00C67E1C">
        <w:t>Выполнил:</w:t>
      </w:r>
    </w:p>
    <w:p w:rsidR="00BC3D7E" w:rsidRPr="00C67E1C" w:rsidRDefault="007F3C8E" w:rsidP="00BC3D7E">
      <w:pPr>
        <w:ind w:left="6946"/>
      </w:pPr>
      <w:r w:rsidRPr="00C67E1C">
        <w:t>Студент 3</w:t>
      </w:r>
      <w:r w:rsidR="00BC3D7E" w:rsidRPr="00C67E1C">
        <w:t xml:space="preserve"> курса</w:t>
      </w:r>
    </w:p>
    <w:p w:rsidR="00BC3D7E" w:rsidRPr="00C67E1C" w:rsidRDefault="00BC3D7E" w:rsidP="00BC3D7E">
      <w:pPr>
        <w:ind w:left="6946"/>
      </w:pPr>
      <w:r w:rsidRPr="00C67E1C">
        <w:t>Группы ПО-</w:t>
      </w:r>
      <w:r w:rsidR="00361C33" w:rsidRPr="00C67E1C">
        <w:t>4</w:t>
      </w:r>
      <w:r w:rsidR="003645D2" w:rsidRPr="00C67E1C">
        <w:t>(</w:t>
      </w:r>
      <w:r w:rsidR="00361C33" w:rsidRPr="00C67E1C">
        <w:t>2</w:t>
      </w:r>
      <w:r w:rsidR="003645D2" w:rsidRPr="00C67E1C">
        <w:t>)</w:t>
      </w:r>
    </w:p>
    <w:p w:rsidR="00BC3D7E" w:rsidRPr="00C67E1C" w:rsidRDefault="00361C33" w:rsidP="00BC3D7E">
      <w:pPr>
        <w:ind w:left="6946"/>
      </w:pPr>
      <w:r w:rsidRPr="00C67E1C">
        <w:t>Тупик Д. Л.</w:t>
      </w:r>
    </w:p>
    <w:p w:rsidR="00BC3D7E" w:rsidRPr="00C67E1C" w:rsidRDefault="00B43BCF" w:rsidP="00BC3D7E">
      <w:pPr>
        <w:ind w:left="6946"/>
      </w:pPr>
      <w:r w:rsidRPr="00C67E1C">
        <w:t>Проверил</w:t>
      </w:r>
      <w:r w:rsidR="00BC3D7E" w:rsidRPr="00C67E1C">
        <w:t>:</w:t>
      </w:r>
    </w:p>
    <w:p w:rsidR="00BC3D7E" w:rsidRPr="006333D1" w:rsidRDefault="00BC3D7E" w:rsidP="00BC3D7E">
      <w:pPr>
        <w:ind w:left="6946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FF69C9" w:rsidRPr="00C67E1C" w:rsidRDefault="00FF69C9" w:rsidP="00BC3D7E"/>
    <w:p w:rsidR="00767CB6" w:rsidRPr="00C67E1C" w:rsidRDefault="00767CB6" w:rsidP="00BC3D7E"/>
    <w:p w:rsidR="00BC3D7E" w:rsidRPr="00C67E1C" w:rsidRDefault="00BC3D7E" w:rsidP="00BC3D7E">
      <w:pPr>
        <w:jc w:val="center"/>
      </w:pPr>
    </w:p>
    <w:p w:rsidR="00FF69C9" w:rsidRPr="00C67E1C" w:rsidRDefault="00FF69C9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Default="00BC3D7E" w:rsidP="00BC3D7E">
      <w:pPr>
        <w:jc w:val="center"/>
      </w:pPr>
    </w:p>
    <w:p w:rsidR="00C67E1C" w:rsidRPr="00C67E1C" w:rsidRDefault="00C67E1C" w:rsidP="00BC3D7E">
      <w:pPr>
        <w:jc w:val="center"/>
      </w:pPr>
    </w:p>
    <w:p w:rsidR="00B47D5B" w:rsidRPr="00C67E1C" w:rsidRDefault="00B47D5B" w:rsidP="00BC3D7E">
      <w:pPr>
        <w:jc w:val="center"/>
      </w:pPr>
    </w:p>
    <w:p w:rsidR="00BC3D7E" w:rsidRPr="00C67E1C" w:rsidRDefault="00BC3D7E" w:rsidP="00BC3D7E">
      <w:pPr>
        <w:jc w:val="center"/>
      </w:pPr>
    </w:p>
    <w:p w:rsidR="00BC3D7E" w:rsidRPr="00C67E1C" w:rsidRDefault="00BC3D7E" w:rsidP="00C67E1C"/>
    <w:p w:rsidR="00BC3D7E" w:rsidRPr="00C67E1C" w:rsidRDefault="00BC3D7E" w:rsidP="00BC3D7E">
      <w:pPr>
        <w:jc w:val="center"/>
      </w:pPr>
    </w:p>
    <w:p w:rsidR="00BC3D7E" w:rsidRPr="00C67E1C" w:rsidRDefault="00361C33" w:rsidP="00BC3D7E">
      <w:pPr>
        <w:jc w:val="center"/>
      </w:pPr>
      <w:r w:rsidRPr="00C67E1C">
        <w:t>202</w:t>
      </w:r>
      <w:r w:rsidR="006333D1">
        <w:t>2</w:t>
      </w:r>
    </w:p>
    <w:p w:rsidR="00EE5F17" w:rsidRPr="005C7A1D" w:rsidRDefault="00BC3D7E" w:rsidP="00C67E1C">
      <w:pPr>
        <w:widowControl/>
        <w:autoSpaceDE/>
        <w:autoSpaceDN/>
        <w:adjustRightInd/>
        <w:jc w:val="center"/>
        <w:rPr>
          <w:b/>
        </w:rPr>
      </w:pPr>
      <w:r w:rsidRPr="00C67E1C">
        <w:br w:type="page"/>
      </w:r>
      <w:r w:rsidR="00361C33" w:rsidRPr="00C67E1C">
        <w:rPr>
          <w:b/>
        </w:rPr>
        <w:lastRenderedPageBreak/>
        <w:t>Лабораторная работа №</w:t>
      </w:r>
      <w:r w:rsidR="00C67E1C" w:rsidRPr="00C67E1C">
        <w:rPr>
          <w:b/>
        </w:rPr>
        <w:t xml:space="preserve"> </w:t>
      </w:r>
      <w:r w:rsidR="005C7A1D" w:rsidRPr="005C7A1D">
        <w:rPr>
          <w:b/>
        </w:rPr>
        <w:t>3</w:t>
      </w:r>
    </w:p>
    <w:p w:rsidR="006333D1" w:rsidRPr="005C7A1D" w:rsidRDefault="005C7A1D" w:rsidP="00C67E1C">
      <w:pPr>
        <w:widowControl/>
        <w:autoSpaceDE/>
        <w:autoSpaceDN/>
        <w:adjustRightInd/>
        <w:jc w:val="center"/>
        <w:rPr>
          <w:b/>
        </w:rPr>
      </w:pPr>
      <w:r>
        <w:rPr>
          <w:b/>
        </w:rPr>
        <w:t xml:space="preserve">Основы </w:t>
      </w:r>
      <w:bookmarkStart w:id="0" w:name="_Hlk97762366"/>
      <w:r>
        <w:rPr>
          <w:b/>
        </w:rPr>
        <w:t>разработки интерфейсов мобильных устройств</w:t>
      </w:r>
      <w:bookmarkEnd w:id="0"/>
    </w:p>
    <w:p w:rsidR="0013418C" w:rsidRDefault="00BC3D7E" w:rsidP="00C67E1C">
      <w:pPr>
        <w:widowControl/>
        <w:autoSpaceDE/>
        <w:autoSpaceDN/>
        <w:adjustRightInd/>
        <w:spacing w:before="240"/>
      </w:pPr>
      <w:r w:rsidRPr="00C67E1C">
        <w:rPr>
          <w:b/>
        </w:rPr>
        <w:t xml:space="preserve">Цель работы: </w:t>
      </w:r>
      <w:r w:rsidR="005C7A1D">
        <w:t xml:space="preserve">изучение основ </w:t>
      </w:r>
      <w:r w:rsidR="005C7A1D" w:rsidRPr="005C7A1D">
        <w:t>разработки интерфейсов мобильных устройств</w:t>
      </w:r>
      <w:r w:rsidR="00C67E1C" w:rsidRPr="00C67E1C">
        <w:t>.</w:t>
      </w:r>
    </w:p>
    <w:p w:rsidR="00217139" w:rsidRDefault="00217139" w:rsidP="00217139">
      <w:pPr>
        <w:widowControl/>
        <w:autoSpaceDE/>
        <w:autoSpaceDN/>
        <w:adjustRightInd/>
        <w:spacing w:before="240"/>
        <w:jc w:val="center"/>
        <w:rPr>
          <w:b/>
        </w:rPr>
      </w:pPr>
      <w:r>
        <w:rPr>
          <w:b/>
        </w:rPr>
        <w:t>Задание:</w:t>
      </w:r>
    </w:p>
    <w:p w:rsidR="005C7A1D" w:rsidRDefault="005C7A1D" w:rsidP="005C7A1D">
      <w:pPr>
        <w:widowControl/>
        <w:autoSpaceDE/>
        <w:autoSpaceDN/>
        <w:adjustRightInd/>
        <w:spacing w:before="240"/>
      </w:pPr>
      <w:r>
        <w:t xml:space="preserve">• Изучить элементы интерфейса. </w:t>
      </w:r>
    </w:p>
    <w:p w:rsidR="005C7A1D" w:rsidRDefault="005C7A1D" w:rsidP="005C7A1D">
      <w:pPr>
        <w:widowControl/>
        <w:autoSpaceDE/>
        <w:autoSpaceDN/>
        <w:adjustRightInd/>
        <w:spacing w:before="240"/>
      </w:pPr>
      <w:r>
        <w:t>• Практическим путём научиться размещать элементы и менять их свойства.</w:t>
      </w:r>
    </w:p>
    <w:p w:rsidR="00E37E39" w:rsidRDefault="005C7A1D" w:rsidP="00E37E39">
      <w:pPr>
        <w:widowControl/>
        <w:autoSpaceDE/>
        <w:autoSpaceDN/>
        <w:adjustRightInd/>
        <w:spacing w:before="240"/>
      </w:pPr>
      <w:r>
        <w:t>• Разработать прототип интерфейса.</w:t>
      </w:r>
    </w:p>
    <w:p w:rsidR="00361C33" w:rsidRPr="00E37E39" w:rsidRDefault="00361C33" w:rsidP="00E37E39">
      <w:pPr>
        <w:widowControl/>
        <w:autoSpaceDE/>
        <w:autoSpaceDN/>
        <w:adjustRightInd/>
        <w:spacing w:before="240"/>
        <w:jc w:val="center"/>
      </w:pPr>
      <w:r w:rsidRPr="00C67E1C">
        <w:rPr>
          <w:b/>
        </w:rPr>
        <w:t>Ход работы:</w:t>
      </w:r>
    </w:p>
    <w:p w:rsidR="00AE3868" w:rsidRDefault="003E1E1C" w:rsidP="007C59D0">
      <w:pPr>
        <w:widowControl/>
        <w:autoSpaceDE/>
        <w:autoSpaceDN/>
        <w:adjustRightInd/>
        <w:spacing w:before="240"/>
        <w:rPr>
          <w:lang w:val="en-US"/>
        </w:rPr>
      </w:pPr>
      <w:r>
        <w:t xml:space="preserve">Введём необходимые строки в файл </w:t>
      </w:r>
      <w:r>
        <w:rPr>
          <w:lang w:val="en-US"/>
        </w:rPr>
        <w:t>string</w:t>
      </w:r>
      <w:r w:rsidRPr="003E1E1C">
        <w:t>.</w:t>
      </w:r>
      <w:r>
        <w:rPr>
          <w:lang w:val="en-US"/>
        </w:rPr>
        <w:t>xml</w:t>
      </w:r>
    </w:p>
    <w:p w:rsidR="005C7A1D" w:rsidRPr="005C7A1D" w:rsidRDefault="005C7A1D" w:rsidP="005C7A1D">
      <w:pPr>
        <w:pStyle w:val="HTMLPreformatted"/>
        <w:rPr>
          <w:lang w:val="en-US"/>
        </w:rPr>
      </w:pPr>
      <w:r w:rsidRPr="005C7A1D">
        <w:rPr>
          <w:lang w:val="en-US"/>
        </w:rPr>
        <w:t>&lt;resources&gt;</w:t>
      </w:r>
      <w:r w:rsidRPr="005C7A1D">
        <w:rPr>
          <w:lang w:val="en-US"/>
        </w:rPr>
        <w:br/>
        <w:t xml:space="preserve">    &lt;string name="</w:t>
      </w:r>
      <w:proofErr w:type="spellStart"/>
      <w:r w:rsidRPr="005C7A1D">
        <w:rPr>
          <w:lang w:val="en-US"/>
        </w:rPr>
        <w:t>app_name</w:t>
      </w:r>
      <w:proofErr w:type="spellEnd"/>
      <w:r w:rsidRPr="005C7A1D">
        <w:rPr>
          <w:lang w:val="en-US"/>
        </w:rPr>
        <w:t>"&gt;lab03&lt;/string&gt;</w:t>
      </w:r>
      <w:r w:rsidRPr="005C7A1D">
        <w:rPr>
          <w:lang w:val="en-US"/>
        </w:rPr>
        <w:br/>
        <w:t xml:space="preserve">    &lt;string name="</w:t>
      </w:r>
      <w:proofErr w:type="spellStart"/>
      <w:r w:rsidRPr="005C7A1D">
        <w:rPr>
          <w:lang w:val="en-US"/>
        </w:rPr>
        <w:t>edit_message</w:t>
      </w:r>
      <w:proofErr w:type="spellEnd"/>
      <w:r w:rsidRPr="005C7A1D">
        <w:rPr>
          <w:lang w:val="en-US"/>
        </w:rPr>
        <w:t>"&gt;Edit message&lt;/string&gt;</w:t>
      </w:r>
      <w:r w:rsidRPr="005C7A1D">
        <w:rPr>
          <w:lang w:val="en-US"/>
        </w:rPr>
        <w:br/>
        <w:t xml:space="preserve">    &lt;string name="go"&gt;</w:t>
      </w:r>
      <w:proofErr w:type="gramStart"/>
      <w:r w:rsidRPr="005C7A1D">
        <w:rPr>
          <w:lang w:val="en-US"/>
        </w:rPr>
        <w:t>Go!&lt;</w:t>
      </w:r>
      <w:proofErr w:type="gramEnd"/>
      <w:r w:rsidRPr="005C7A1D">
        <w:rPr>
          <w:lang w:val="en-US"/>
        </w:rPr>
        <w:t>/string&gt;</w:t>
      </w:r>
      <w:r w:rsidRPr="005C7A1D">
        <w:rPr>
          <w:lang w:val="en-US"/>
        </w:rPr>
        <w:br/>
        <w:t>&lt;/resources&gt;</w:t>
      </w:r>
    </w:p>
    <w:p w:rsidR="003E1E1C" w:rsidRPr="005C7A1D" w:rsidRDefault="003E1E1C" w:rsidP="003E1E1C">
      <w:pPr>
        <w:widowControl/>
        <w:autoSpaceDE/>
        <w:autoSpaceDN/>
        <w:adjustRightInd/>
        <w:spacing w:before="240"/>
      </w:pPr>
      <w:r>
        <w:t>Настроим  интерфейс приложения</w:t>
      </w:r>
      <w:r w:rsidR="005C7A1D">
        <w:t xml:space="preserve">. </w:t>
      </w:r>
      <w:r>
        <w:t>Код</w:t>
      </w:r>
      <w:r w:rsidRPr="005C7A1D">
        <w:t xml:space="preserve"> </w:t>
      </w:r>
      <w:r>
        <w:t>интерфейса</w:t>
      </w:r>
      <w:r w:rsidRPr="005C7A1D">
        <w:t>:</w:t>
      </w:r>
    </w:p>
    <w:p w:rsidR="005C7A1D" w:rsidRPr="005C7A1D" w:rsidRDefault="005C7A1D" w:rsidP="005C7A1D">
      <w:pPr>
        <w:pStyle w:val="HTMLPreformatted"/>
        <w:rPr>
          <w:lang w:val="en-US"/>
        </w:rPr>
      </w:pPr>
      <w:r w:rsidRPr="005C7A1D">
        <w:rPr>
          <w:lang w:val="en-US"/>
        </w:rPr>
        <w:t>&lt;?xml version="1.0" encoding="utf-8"?&gt;</w:t>
      </w:r>
      <w:r w:rsidRPr="005C7A1D">
        <w:rPr>
          <w:lang w:val="en-US"/>
        </w:rPr>
        <w:br/>
        <w:t>&lt;</w:t>
      </w:r>
      <w:proofErr w:type="spellStart"/>
      <w:r w:rsidRPr="005C7A1D">
        <w:rPr>
          <w:lang w:val="en-US"/>
        </w:rPr>
        <w:t>androidx.constraintlayout.widget.ConstraintLayout</w:t>
      </w:r>
      <w:proofErr w:type="spellEnd"/>
      <w:r w:rsidRPr="005C7A1D">
        <w:rPr>
          <w:lang w:val="en-US"/>
        </w:rPr>
        <w:t xml:space="preserve"> </w:t>
      </w:r>
      <w:proofErr w:type="spellStart"/>
      <w:r w:rsidRPr="005C7A1D">
        <w:rPr>
          <w:lang w:val="en-US"/>
        </w:rPr>
        <w:t>xmlns:android</w:t>
      </w:r>
      <w:proofErr w:type="spellEnd"/>
      <w:r w:rsidRPr="005C7A1D">
        <w:rPr>
          <w:lang w:val="en-US"/>
        </w:rPr>
        <w:t>="http://schemas.android.com/</w:t>
      </w:r>
      <w:proofErr w:type="spellStart"/>
      <w:r w:rsidRPr="005C7A1D">
        <w:rPr>
          <w:lang w:val="en-US"/>
        </w:rPr>
        <w:t>apk</w:t>
      </w:r>
      <w:proofErr w:type="spellEnd"/>
      <w:r w:rsidRPr="005C7A1D">
        <w:rPr>
          <w:lang w:val="en-US"/>
        </w:rPr>
        <w:t>/res/android"</w:t>
      </w:r>
      <w:r w:rsidRPr="005C7A1D">
        <w:rPr>
          <w:lang w:val="en-US"/>
        </w:rPr>
        <w:br/>
        <w:t xml:space="preserve">    </w:t>
      </w:r>
      <w:proofErr w:type="spellStart"/>
      <w:r w:rsidRPr="005C7A1D">
        <w:rPr>
          <w:lang w:val="en-US"/>
        </w:rPr>
        <w:t>xmlns:app</w:t>
      </w:r>
      <w:proofErr w:type="spellEnd"/>
      <w:r w:rsidRPr="005C7A1D">
        <w:rPr>
          <w:lang w:val="en-US"/>
        </w:rPr>
        <w:t>="http://schemas.android.com/</w:t>
      </w:r>
      <w:proofErr w:type="spellStart"/>
      <w:r w:rsidRPr="005C7A1D">
        <w:rPr>
          <w:lang w:val="en-US"/>
        </w:rPr>
        <w:t>apk</w:t>
      </w:r>
      <w:proofErr w:type="spellEnd"/>
      <w:r w:rsidRPr="005C7A1D">
        <w:rPr>
          <w:lang w:val="en-US"/>
        </w:rPr>
        <w:t>/res-auto"</w:t>
      </w:r>
      <w:r w:rsidRPr="005C7A1D">
        <w:rPr>
          <w:lang w:val="en-US"/>
        </w:rPr>
        <w:br/>
        <w:t xml:space="preserve">    </w:t>
      </w:r>
      <w:proofErr w:type="spellStart"/>
      <w:r w:rsidRPr="005C7A1D">
        <w:rPr>
          <w:lang w:val="en-US"/>
        </w:rPr>
        <w:t>xmlns:tools</w:t>
      </w:r>
      <w:proofErr w:type="spellEnd"/>
      <w:r w:rsidRPr="005C7A1D">
        <w:rPr>
          <w:lang w:val="en-US"/>
        </w:rPr>
        <w:t>="http://schemas.android.com/tools"</w:t>
      </w:r>
      <w:r w:rsidRPr="005C7A1D">
        <w:rPr>
          <w:lang w:val="en-US"/>
        </w:rPr>
        <w:br/>
        <w:t xml:space="preserve">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match_parent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match_parent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</w:t>
      </w:r>
      <w:proofErr w:type="spellStart"/>
      <w:r w:rsidRPr="005C7A1D">
        <w:rPr>
          <w:lang w:val="en-US"/>
        </w:rPr>
        <w:t>tools:context</w:t>
      </w:r>
      <w:proofErr w:type="spellEnd"/>
      <w:r w:rsidRPr="005C7A1D">
        <w:rPr>
          <w:lang w:val="en-US"/>
        </w:rPr>
        <w:t>=".</w:t>
      </w:r>
      <w:proofErr w:type="spellStart"/>
      <w:r w:rsidRPr="005C7A1D">
        <w:rPr>
          <w:lang w:val="en-US"/>
        </w:rPr>
        <w:t>MainActivity</w:t>
      </w:r>
      <w:proofErr w:type="spellEnd"/>
      <w:r w:rsidRPr="005C7A1D">
        <w:rPr>
          <w:lang w:val="en-US"/>
        </w:rPr>
        <w:t>"&gt;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&lt;</w:t>
      </w:r>
      <w:proofErr w:type="spellStart"/>
      <w:r w:rsidRPr="005C7A1D">
        <w:rPr>
          <w:lang w:val="en-US"/>
        </w:rPr>
        <w:t>RelativeLayout</w:t>
      </w:r>
      <w:proofErr w:type="spellEnd"/>
      <w:r w:rsidRPr="005C7A1D">
        <w:rPr>
          <w:lang w:val="en-US"/>
        </w:rPr>
        <w:br/>
        <w:t xml:space="preserve">    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match_parent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match_parent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</w:t>
      </w:r>
      <w:proofErr w:type="spellStart"/>
      <w:r w:rsidRPr="005C7A1D">
        <w:rPr>
          <w:lang w:val="en-US"/>
        </w:rPr>
        <w:t>android:background</w:t>
      </w:r>
      <w:proofErr w:type="spellEnd"/>
      <w:r w:rsidRPr="005C7A1D">
        <w:rPr>
          <w:lang w:val="en-US"/>
        </w:rPr>
        <w:t>="@drawable/</w:t>
      </w:r>
      <w:proofErr w:type="spellStart"/>
      <w:r w:rsidRPr="005C7A1D">
        <w:rPr>
          <w:lang w:val="en-US"/>
        </w:rPr>
        <w:t>ic_launcher_background</w:t>
      </w:r>
      <w:proofErr w:type="spellEnd"/>
      <w:r w:rsidRPr="005C7A1D">
        <w:rPr>
          <w:lang w:val="en-US"/>
        </w:rPr>
        <w:t>"&gt;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&lt;</w:t>
      </w:r>
      <w:proofErr w:type="spellStart"/>
      <w:r w:rsidRPr="005C7A1D">
        <w:rPr>
          <w:lang w:val="en-US"/>
        </w:rPr>
        <w:t>LinearLayout</w:t>
      </w:r>
      <w:proofErr w:type="spellEnd"/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android:id</w:t>
      </w:r>
      <w:proofErr w:type="spellEnd"/>
      <w:r w:rsidRPr="005C7A1D">
        <w:rPr>
          <w:lang w:val="en-US"/>
        </w:rPr>
        <w:t>="@+id/linear1"</w:t>
      </w:r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wrap_content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wrap_content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android:layout_centerHorizontal</w:t>
      </w:r>
      <w:proofErr w:type="spellEnd"/>
      <w:r w:rsidRPr="005C7A1D">
        <w:rPr>
          <w:lang w:val="en-US"/>
        </w:rPr>
        <w:t>="true"&gt;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    &lt;</w:t>
      </w:r>
      <w:proofErr w:type="spellStart"/>
      <w:r w:rsidRPr="005C7A1D">
        <w:rPr>
          <w:lang w:val="en-US"/>
        </w:rPr>
        <w:t>EditText</w:t>
      </w:r>
      <w:proofErr w:type="spellEnd"/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android:id</w:t>
      </w:r>
      <w:proofErr w:type="spellEnd"/>
      <w:r w:rsidRPr="005C7A1D">
        <w:rPr>
          <w:lang w:val="en-US"/>
        </w:rPr>
        <w:t>="@+id/</w:t>
      </w:r>
      <w:proofErr w:type="spellStart"/>
      <w:r w:rsidRPr="005C7A1D">
        <w:rPr>
          <w:lang w:val="en-US"/>
        </w:rPr>
        <w:t>edit_message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wrap_content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wrap_content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android:ems</w:t>
      </w:r>
      <w:proofErr w:type="spellEnd"/>
      <w:r w:rsidRPr="005C7A1D">
        <w:rPr>
          <w:lang w:val="en-US"/>
        </w:rPr>
        <w:t>="10"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android:hint</w:t>
      </w:r>
      <w:proofErr w:type="spellEnd"/>
      <w:r w:rsidRPr="005C7A1D">
        <w:rPr>
          <w:lang w:val="en-US"/>
        </w:rPr>
        <w:t>="@string/</w:t>
      </w:r>
      <w:proofErr w:type="spellStart"/>
      <w:r w:rsidRPr="005C7A1D">
        <w:rPr>
          <w:lang w:val="en-US"/>
        </w:rPr>
        <w:t>edit_message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android:textColor</w:t>
      </w:r>
      <w:proofErr w:type="spellEnd"/>
      <w:r w:rsidRPr="005C7A1D">
        <w:rPr>
          <w:lang w:val="en-US"/>
        </w:rPr>
        <w:t>="#</w:t>
      </w:r>
      <w:proofErr w:type="spellStart"/>
      <w:r w:rsidRPr="005C7A1D">
        <w:rPr>
          <w:lang w:val="en-US"/>
        </w:rPr>
        <w:t>ffffff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android:textColorHint</w:t>
      </w:r>
      <w:proofErr w:type="spellEnd"/>
      <w:r w:rsidRPr="005C7A1D">
        <w:rPr>
          <w:lang w:val="en-US"/>
        </w:rPr>
        <w:t>="#18ACEF"&gt;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        &lt;</w:t>
      </w:r>
      <w:proofErr w:type="spellStart"/>
      <w:r w:rsidRPr="005C7A1D">
        <w:rPr>
          <w:lang w:val="en-US"/>
        </w:rPr>
        <w:t>requestFocus</w:t>
      </w:r>
      <w:proofErr w:type="spellEnd"/>
      <w:r w:rsidRPr="005C7A1D">
        <w:rPr>
          <w:lang w:val="en-US"/>
        </w:rPr>
        <w:t xml:space="preserve"> /&gt;</w:t>
      </w:r>
      <w:r w:rsidRPr="005C7A1D">
        <w:rPr>
          <w:lang w:val="en-US"/>
        </w:rPr>
        <w:br/>
        <w:t xml:space="preserve">            &lt;/</w:t>
      </w:r>
      <w:proofErr w:type="spellStart"/>
      <w:r w:rsidRPr="005C7A1D">
        <w:rPr>
          <w:lang w:val="en-US"/>
        </w:rPr>
        <w:t>EditText</w:t>
      </w:r>
      <w:proofErr w:type="spellEnd"/>
      <w:r w:rsidRPr="005C7A1D">
        <w:rPr>
          <w:lang w:val="en-US"/>
        </w:rPr>
        <w:t>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    &lt;Button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wrap_content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wrap_content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android:text</w:t>
      </w:r>
      <w:proofErr w:type="spellEnd"/>
      <w:r w:rsidRPr="005C7A1D">
        <w:rPr>
          <w:lang w:val="en-US"/>
        </w:rPr>
        <w:t>="@string/go"&gt;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    &lt;/Button&gt;</w:t>
      </w:r>
      <w:r w:rsidRPr="005C7A1D">
        <w:rPr>
          <w:lang w:val="en-US"/>
        </w:rPr>
        <w:br/>
        <w:t xml:space="preserve">        &lt;/</w:t>
      </w:r>
      <w:proofErr w:type="spellStart"/>
      <w:r w:rsidRPr="005C7A1D">
        <w:rPr>
          <w:lang w:val="en-US"/>
        </w:rPr>
        <w:t>LinearLayout</w:t>
      </w:r>
      <w:proofErr w:type="spellEnd"/>
      <w:r w:rsidRPr="005C7A1D">
        <w:rPr>
          <w:lang w:val="en-US"/>
        </w:rPr>
        <w:t>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&lt;</w:t>
      </w:r>
      <w:proofErr w:type="spellStart"/>
      <w:r w:rsidRPr="005C7A1D">
        <w:rPr>
          <w:lang w:val="en-US"/>
        </w:rPr>
        <w:t>FrameLayout</w:t>
      </w:r>
      <w:proofErr w:type="spellEnd"/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android:id</w:t>
      </w:r>
      <w:proofErr w:type="spellEnd"/>
      <w:r w:rsidRPr="005C7A1D">
        <w:rPr>
          <w:lang w:val="en-US"/>
        </w:rPr>
        <w:t>="@+id/picture"</w:t>
      </w:r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match_parent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</w:r>
      <w:r w:rsidRPr="005C7A1D">
        <w:rPr>
          <w:lang w:val="en-US"/>
        </w:rPr>
        <w:lastRenderedPageBreak/>
        <w:t xml:space="preserve">        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="400dp"</w:t>
      </w:r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android:layout_below</w:t>
      </w:r>
      <w:proofErr w:type="spellEnd"/>
      <w:r w:rsidRPr="005C7A1D">
        <w:rPr>
          <w:lang w:val="en-US"/>
        </w:rPr>
        <w:t>="@id/linear1"</w:t>
      </w:r>
      <w:r w:rsidRPr="005C7A1D">
        <w:rPr>
          <w:lang w:val="en-US"/>
        </w:rPr>
        <w:br/>
        <w:t xml:space="preserve">            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    &lt;</w:t>
      </w:r>
      <w:proofErr w:type="spellStart"/>
      <w:r w:rsidRPr="005C7A1D">
        <w:rPr>
          <w:lang w:val="en-US"/>
        </w:rPr>
        <w:t>ImageView</w:t>
      </w:r>
      <w:proofErr w:type="spellEnd"/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match_parent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match_parent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android:contentDescription</w:t>
      </w:r>
      <w:proofErr w:type="spellEnd"/>
      <w:r w:rsidRPr="005C7A1D">
        <w:rPr>
          <w:lang w:val="en-US"/>
        </w:rPr>
        <w:t>="Dog"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android:src</w:t>
      </w:r>
      <w:proofErr w:type="spellEnd"/>
      <w:r w:rsidRPr="005C7A1D">
        <w:rPr>
          <w:lang w:val="en-US"/>
        </w:rPr>
        <w:t>="@drawable/dog"&gt;</w:t>
      </w:r>
      <w:r w:rsidRPr="005C7A1D">
        <w:rPr>
          <w:lang w:val="en-US"/>
        </w:rPr>
        <w:br/>
        <w:t xml:space="preserve">            &lt;/</w:t>
      </w:r>
      <w:proofErr w:type="spellStart"/>
      <w:r w:rsidRPr="005C7A1D">
        <w:rPr>
          <w:lang w:val="en-US"/>
        </w:rPr>
        <w:t>ImageView</w:t>
      </w:r>
      <w:proofErr w:type="spellEnd"/>
      <w:r w:rsidRPr="005C7A1D">
        <w:rPr>
          <w:lang w:val="en-US"/>
        </w:rPr>
        <w:t>&gt;</w:t>
      </w:r>
      <w:r w:rsidRPr="005C7A1D">
        <w:rPr>
          <w:lang w:val="en-US"/>
        </w:rPr>
        <w:br/>
        <w:t xml:space="preserve">        &lt;/</w:t>
      </w:r>
      <w:proofErr w:type="spellStart"/>
      <w:r w:rsidRPr="005C7A1D">
        <w:rPr>
          <w:lang w:val="en-US"/>
        </w:rPr>
        <w:t>FrameLayout</w:t>
      </w:r>
      <w:proofErr w:type="spellEnd"/>
      <w:r w:rsidRPr="005C7A1D">
        <w:rPr>
          <w:lang w:val="en-US"/>
        </w:rPr>
        <w:t>&gt;</w:t>
      </w:r>
      <w:r w:rsidRPr="005C7A1D">
        <w:rPr>
          <w:lang w:val="en-US"/>
        </w:rPr>
        <w:br/>
        <w:t xml:space="preserve">        &lt;</w:t>
      </w:r>
      <w:proofErr w:type="spellStart"/>
      <w:r w:rsidRPr="005C7A1D">
        <w:rPr>
          <w:lang w:val="en-US"/>
        </w:rPr>
        <w:t>RelativeLayout</w:t>
      </w:r>
      <w:proofErr w:type="spellEnd"/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android:id</w:t>
      </w:r>
      <w:proofErr w:type="spellEnd"/>
      <w:r w:rsidRPr="005C7A1D">
        <w:rPr>
          <w:lang w:val="en-US"/>
        </w:rPr>
        <w:t>="@+id/like"</w:t>
      </w:r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wrap_content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</w:t>
      </w:r>
      <w:proofErr w:type="spellStart"/>
      <w:r w:rsidRPr="005C7A1D">
        <w:rPr>
          <w:lang w:val="en-US"/>
        </w:rPr>
        <w:t>wrap_content</w:t>
      </w:r>
      <w:proofErr w:type="spellEnd"/>
      <w:r w:rsidRPr="005C7A1D">
        <w:rPr>
          <w:lang w:val="en-US"/>
        </w:rPr>
        <w:t>"</w:t>
      </w:r>
      <w:r w:rsidRPr="005C7A1D">
        <w:rPr>
          <w:lang w:val="en-US"/>
        </w:rPr>
        <w:br/>
        <w:t xml:space="preserve">            </w:t>
      </w:r>
      <w:proofErr w:type="spellStart"/>
      <w:r w:rsidRPr="005C7A1D">
        <w:rPr>
          <w:lang w:val="en-US"/>
        </w:rPr>
        <w:t>android:layout_below</w:t>
      </w:r>
      <w:proofErr w:type="spellEnd"/>
      <w:r w:rsidRPr="005C7A1D">
        <w:rPr>
          <w:lang w:val="en-US"/>
        </w:rPr>
        <w:t>="@id/picture"</w:t>
      </w:r>
      <w:r w:rsidRPr="005C7A1D">
        <w:rPr>
          <w:lang w:val="en-US"/>
        </w:rPr>
        <w:br/>
        <w:t xml:space="preserve">            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    &lt;</w:t>
      </w:r>
      <w:proofErr w:type="spellStart"/>
      <w:r w:rsidRPr="005C7A1D">
        <w:rPr>
          <w:lang w:val="en-US"/>
        </w:rPr>
        <w:t>ImageButton</w:t>
      </w:r>
      <w:proofErr w:type="spellEnd"/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android:id</w:t>
      </w:r>
      <w:proofErr w:type="spellEnd"/>
      <w:r w:rsidRPr="005C7A1D">
        <w:rPr>
          <w:lang w:val="en-US"/>
        </w:rPr>
        <w:t>="@+id/imageButton2"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="200dp"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="200dp"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android:layout_alignParentTop</w:t>
      </w:r>
      <w:proofErr w:type="spellEnd"/>
      <w:r w:rsidRPr="005C7A1D">
        <w:rPr>
          <w:lang w:val="en-US"/>
        </w:rPr>
        <w:t>="true"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android:layout_alignParentRight</w:t>
      </w:r>
      <w:proofErr w:type="spellEnd"/>
      <w:r w:rsidRPr="005C7A1D">
        <w:rPr>
          <w:lang w:val="en-US"/>
        </w:rPr>
        <w:t>="true"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android:layout_marginTop</w:t>
      </w:r>
      <w:proofErr w:type="spellEnd"/>
      <w:r w:rsidRPr="005C7A1D">
        <w:rPr>
          <w:lang w:val="en-US"/>
        </w:rPr>
        <w:t>="0dp"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android:layout_marginRight</w:t>
      </w:r>
      <w:proofErr w:type="spellEnd"/>
      <w:r w:rsidRPr="005C7A1D">
        <w:rPr>
          <w:lang w:val="en-US"/>
        </w:rPr>
        <w:t>="4dp"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android:src</w:t>
      </w:r>
      <w:proofErr w:type="spellEnd"/>
      <w:r w:rsidRPr="005C7A1D">
        <w:rPr>
          <w:lang w:val="en-US"/>
        </w:rPr>
        <w:t>="@drawable/dislike" /&gt;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    &lt;</w:t>
      </w:r>
      <w:proofErr w:type="spellStart"/>
      <w:r w:rsidRPr="005C7A1D">
        <w:rPr>
          <w:lang w:val="en-US"/>
        </w:rPr>
        <w:t>ImageButton</w:t>
      </w:r>
      <w:proofErr w:type="spellEnd"/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android:id</w:t>
      </w:r>
      <w:proofErr w:type="spellEnd"/>
      <w:r w:rsidRPr="005C7A1D">
        <w:rPr>
          <w:lang w:val="en-US"/>
        </w:rPr>
        <w:t>="@+id/imageButton1"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android:layout_width</w:t>
      </w:r>
      <w:proofErr w:type="spellEnd"/>
      <w:r w:rsidRPr="005C7A1D">
        <w:rPr>
          <w:lang w:val="en-US"/>
        </w:rPr>
        <w:t>="200dp"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android:layout_height</w:t>
      </w:r>
      <w:proofErr w:type="spellEnd"/>
      <w:r w:rsidRPr="005C7A1D">
        <w:rPr>
          <w:lang w:val="en-US"/>
        </w:rPr>
        <w:t>="200dp"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android:layout_alignParentLeft</w:t>
      </w:r>
      <w:proofErr w:type="spellEnd"/>
      <w:r w:rsidRPr="005C7A1D">
        <w:rPr>
          <w:lang w:val="en-US"/>
        </w:rPr>
        <w:t>="true"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android:layout_alignParentTop</w:t>
      </w:r>
      <w:proofErr w:type="spellEnd"/>
      <w:r w:rsidRPr="005C7A1D">
        <w:rPr>
          <w:lang w:val="en-US"/>
        </w:rPr>
        <w:t>="true"</w:t>
      </w:r>
      <w:r w:rsidRPr="005C7A1D">
        <w:rPr>
          <w:lang w:val="en-US"/>
        </w:rPr>
        <w:br/>
        <w:t xml:space="preserve">                </w:t>
      </w:r>
      <w:proofErr w:type="spellStart"/>
      <w:r w:rsidRPr="005C7A1D">
        <w:rPr>
          <w:lang w:val="en-US"/>
        </w:rPr>
        <w:t>android:src</w:t>
      </w:r>
      <w:proofErr w:type="spellEnd"/>
      <w:r w:rsidRPr="005C7A1D">
        <w:rPr>
          <w:lang w:val="en-US"/>
        </w:rPr>
        <w:t>="@drawable/like"</w:t>
      </w:r>
      <w:r w:rsidRPr="005C7A1D">
        <w:rPr>
          <w:lang w:val="en-US"/>
        </w:rPr>
        <w:br/>
        <w:t xml:space="preserve">                /&gt;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 xml:space="preserve">        &lt;/</w:t>
      </w:r>
      <w:proofErr w:type="spellStart"/>
      <w:r w:rsidRPr="005C7A1D">
        <w:rPr>
          <w:lang w:val="en-US"/>
        </w:rPr>
        <w:t>RelativeLayout</w:t>
      </w:r>
      <w:proofErr w:type="spellEnd"/>
      <w:r w:rsidRPr="005C7A1D">
        <w:rPr>
          <w:lang w:val="en-US"/>
        </w:rPr>
        <w:t>&gt;</w:t>
      </w:r>
      <w:r w:rsidRPr="005C7A1D">
        <w:rPr>
          <w:lang w:val="en-US"/>
        </w:rPr>
        <w:br/>
        <w:t xml:space="preserve">    &lt;/</w:t>
      </w:r>
      <w:proofErr w:type="spellStart"/>
      <w:r w:rsidRPr="005C7A1D">
        <w:rPr>
          <w:lang w:val="en-US"/>
        </w:rPr>
        <w:t>RelativeLayout</w:t>
      </w:r>
      <w:proofErr w:type="spellEnd"/>
      <w:r w:rsidRPr="005C7A1D">
        <w:rPr>
          <w:lang w:val="en-US"/>
        </w:rPr>
        <w:t>&gt;</w:t>
      </w:r>
      <w:r w:rsidRPr="005C7A1D">
        <w:rPr>
          <w:lang w:val="en-US"/>
        </w:rPr>
        <w:br/>
      </w:r>
      <w:r w:rsidRPr="005C7A1D">
        <w:rPr>
          <w:lang w:val="en-US"/>
        </w:rPr>
        <w:br/>
        <w:t>&lt;/</w:t>
      </w:r>
      <w:proofErr w:type="spellStart"/>
      <w:r w:rsidRPr="005C7A1D">
        <w:rPr>
          <w:lang w:val="en-US"/>
        </w:rPr>
        <w:t>androidx.constraintlayout.widget.ConstraintLayout</w:t>
      </w:r>
      <w:proofErr w:type="spellEnd"/>
      <w:r w:rsidRPr="005C7A1D">
        <w:rPr>
          <w:lang w:val="en-US"/>
        </w:rPr>
        <w:t>&gt;</w:t>
      </w:r>
    </w:p>
    <w:p w:rsidR="005C7A1D" w:rsidRDefault="005C7A1D" w:rsidP="005C7A1D">
      <w:pPr>
        <w:widowControl/>
        <w:autoSpaceDE/>
        <w:autoSpaceDN/>
        <w:adjustRightInd/>
        <w:spacing w:before="240"/>
      </w:pPr>
      <w:r>
        <w:t>Папка с картинками:</w:t>
      </w:r>
    </w:p>
    <w:p w:rsidR="005C7A1D" w:rsidRDefault="005C7A1D" w:rsidP="005C7A1D">
      <w:pPr>
        <w:widowControl/>
        <w:autoSpaceDE/>
        <w:autoSpaceDN/>
        <w:adjustRightInd/>
        <w:spacing w:before="240"/>
      </w:pPr>
      <w:r>
        <w:rPr>
          <w:noProof/>
        </w:rPr>
        <w:drawing>
          <wp:inline distT="0" distB="0" distL="0" distR="0" wp14:anchorId="29BAEDDB" wp14:editId="4AFB368D">
            <wp:extent cx="6677527" cy="16916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11" t="11080" r="50612" b="73031"/>
                    <a:stretch/>
                  </pic:blipFill>
                  <pic:spPr bwMode="auto">
                    <a:xfrm>
                      <a:off x="0" y="0"/>
                      <a:ext cx="6707923" cy="169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1D" w:rsidRDefault="005C7A1D" w:rsidP="005C7A1D">
      <w:pPr>
        <w:widowControl/>
        <w:autoSpaceDE/>
        <w:autoSpaceDN/>
        <w:adjustRightInd/>
        <w:spacing w:before="240"/>
        <w:rPr>
          <w:lang w:val="en-US"/>
        </w:rPr>
      </w:pPr>
      <w:r>
        <w:t>Код</w:t>
      </w:r>
      <w:r w:rsidRPr="005C7A1D">
        <w:rPr>
          <w:lang w:val="en-US"/>
        </w:rPr>
        <w:t xml:space="preserve"> </w:t>
      </w:r>
      <w:r>
        <w:t>программы</w:t>
      </w:r>
      <w:r w:rsidRPr="005C7A1D">
        <w:rPr>
          <w:lang w:val="en-US"/>
        </w:rPr>
        <w:t xml:space="preserve"> </w:t>
      </w:r>
      <w:r w:rsidRPr="005C7A1D">
        <w:rPr>
          <w:i/>
          <w:lang w:val="en-US"/>
        </w:rPr>
        <w:t>ic_launcher_background.xml</w:t>
      </w:r>
    </w:p>
    <w:p w:rsidR="005C7A1D" w:rsidRPr="005C7A1D" w:rsidRDefault="005C7A1D" w:rsidP="005C7A1D">
      <w:pPr>
        <w:pStyle w:val="HTMLPreformatted"/>
        <w:rPr>
          <w:lang w:val="en-US"/>
        </w:rPr>
      </w:pPr>
      <w:r w:rsidRPr="005C7A1D">
        <w:rPr>
          <w:lang w:val="en-US"/>
        </w:rPr>
        <w:t>&lt;?xml version="1.0"encoding="utf-8"?&gt;</w:t>
      </w:r>
      <w:r w:rsidRPr="005C7A1D">
        <w:rPr>
          <w:lang w:val="en-US"/>
        </w:rPr>
        <w:br/>
        <w:t xml:space="preserve">&lt;bitmap </w:t>
      </w:r>
      <w:proofErr w:type="spellStart"/>
      <w:proofErr w:type="gramStart"/>
      <w:r w:rsidRPr="005C7A1D">
        <w:rPr>
          <w:lang w:val="en-US"/>
        </w:rPr>
        <w:t>xmlns:android</w:t>
      </w:r>
      <w:proofErr w:type="spellEnd"/>
      <w:proofErr w:type="gramEnd"/>
      <w:r w:rsidRPr="005C7A1D">
        <w:rPr>
          <w:lang w:val="en-US"/>
        </w:rPr>
        <w:t>="http://schemas.android.com/</w:t>
      </w:r>
      <w:proofErr w:type="spellStart"/>
      <w:r w:rsidRPr="005C7A1D">
        <w:rPr>
          <w:lang w:val="en-US"/>
        </w:rPr>
        <w:t>apk</w:t>
      </w:r>
      <w:proofErr w:type="spellEnd"/>
      <w:r w:rsidRPr="005C7A1D">
        <w:rPr>
          <w:lang w:val="en-US"/>
        </w:rPr>
        <w:t>/res/android"</w:t>
      </w:r>
      <w:r w:rsidRPr="005C7A1D">
        <w:rPr>
          <w:lang w:val="en-US"/>
        </w:rPr>
        <w:br/>
        <w:t xml:space="preserve">    </w:t>
      </w:r>
      <w:proofErr w:type="spellStart"/>
      <w:r w:rsidRPr="005C7A1D">
        <w:rPr>
          <w:lang w:val="en-US"/>
        </w:rPr>
        <w:t>android:src</w:t>
      </w:r>
      <w:proofErr w:type="spellEnd"/>
      <w:r w:rsidRPr="005C7A1D">
        <w:rPr>
          <w:lang w:val="en-US"/>
        </w:rPr>
        <w:t>="@drawable/town"&gt;</w:t>
      </w:r>
      <w:r w:rsidRPr="005C7A1D">
        <w:rPr>
          <w:lang w:val="en-US"/>
        </w:rPr>
        <w:br/>
        <w:t>&lt;/bitmap&gt;</w:t>
      </w:r>
    </w:p>
    <w:p w:rsidR="005C7A1D" w:rsidRDefault="005C7A1D" w:rsidP="005C7A1D">
      <w:pPr>
        <w:widowControl/>
        <w:autoSpaceDE/>
        <w:autoSpaceDN/>
        <w:adjustRightInd/>
        <w:spacing w:before="240"/>
      </w:pPr>
    </w:p>
    <w:p w:rsidR="005C7A1D" w:rsidRDefault="005C7A1D" w:rsidP="005C7A1D">
      <w:pPr>
        <w:widowControl/>
        <w:autoSpaceDE/>
        <w:autoSpaceDN/>
        <w:adjustRightInd/>
        <w:spacing w:before="240"/>
      </w:pPr>
    </w:p>
    <w:p w:rsidR="005C7A1D" w:rsidRDefault="005C7A1D" w:rsidP="005C7A1D">
      <w:pPr>
        <w:widowControl/>
        <w:autoSpaceDE/>
        <w:autoSpaceDN/>
        <w:adjustRightInd/>
        <w:spacing w:before="240"/>
      </w:pPr>
    </w:p>
    <w:p w:rsidR="003E1E1C" w:rsidRPr="005C7A1D" w:rsidRDefault="003E1E1C" w:rsidP="005C7A1D">
      <w:pPr>
        <w:widowControl/>
        <w:autoSpaceDE/>
        <w:autoSpaceDN/>
        <w:adjustRightInd/>
        <w:spacing w:before="240"/>
      </w:pPr>
      <w:r>
        <w:lastRenderedPageBreak/>
        <w:t>Результат</w:t>
      </w:r>
      <w:r w:rsidRPr="005C7A1D">
        <w:t xml:space="preserve"> </w:t>
      </w:r>
      <w:r>
        <w:t>программы</w:t>
      </w:r>
      <w:r w:rsidRPr="005C7A1D">
        <w:t>:</w:t>
      </w:r>
    </w:p>
    <w:p w:rsidR="004E65C3" w:rsidRPr="005C7A1D" w:rsidRDefault="005C7A1D" w:rsidP="005C7A1D">
      <w:pPr>
        <w:widowControl/>
        <w:shd w:val="clear" w:color="auto" w:fill="FFFFFF" w:themeFill="background1"/>
        <w:autoSpaceDE/>
        <w:autoSpaceDN/>
        <w:adjustRightInd/>
        <w:spacing w:before="240"/>
        <w:jc w:val="center"/>
        <w:rPr>
          <w:noProof/>
          <w:lang w:val="en-US"/>
        </w:rPr>
      </w:pPr>
      <w:r w:rsidRPr="005C7A1D">
        <w:rPr>
          <w:noProof/>
          <w:lang w:val="en-US"/>
        </w:rPr>
        <w:drawing>
          <wp:inline distT="0" distB="0" distL="0" distR="0" wp14:anchorId="3A28D066" wp14:editId="1B7E332E">
            <wp:extent cx="2217420" cy="394185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0911" cy="39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1D" w:rsidRDefault="005C7A1D" w:rsidP="0013418C">
      <w:pPr>
        <w:widowControl/>
        <w:autoSpaceDE/>
        <w:autoSpaceDN/>
        <w:adjustRightInd/>
        <w:spacing w:after="240"/>
        <w:rPr>
          <w:b/>
        </w:rPr>
      </w:pPr>
    </w:p>
    <w:p w:rsidR="00B47D5B" w:rsidRPr="005C7A1D" w:rsidRDefault="00B47D5B" w:rsidP="0013418C">
      <w:pPr>
        <w:widowControl/>
        <w:autoSpaceDE/>
        <w:autoSpaceDN/>
        <w:adjustRightInd/>
        <w:spacing w:after="240"/>
      </w:pPr>
      <w:bookmarkStart w:id="1" w:name="_GoBack"/>
      <w:bookmarkEnd w:id="1"/>
      <w:r w:rsidRPr="00C67E1C">
        <w:rPr>
          <w:b/>
        </w:rPr>
        <w:t>Вывод</w:t>
      </w:r>
      <w:r w:rsidRPr="005C7A1D">
        <w:t>:</w:t>
      </w:r>
      <w:r w:rsidR="006F0D28" w:rsidRPr="005C7A1D">
        <w:t xml:space="preserve"> </w:t>
      </w:r>
      <w:r w:rsidR="003A0CA9">
        <w:t>в</w:t>
      </w:r>
      <w:r w:rsidR="003A0CA9" w:rsidRPr="005C7A1D">
        <w:t xml:space="preserve"> </w:t>
      </w:r>
      <w:r w:rsidR="003A0CA9">
        <w:t>ходе</w:t>
      </w:r>
      <w:r w:rsidR="003A0CA9" w:rsidRPr="005C7A1D">
        <w:t xml:space="preserve"> </w:t>
      </w:r>
      <w:r w:rsidR="003A0CA9">
        <w:t>лабораторной</w:t>
      </w:r>
      <w:r w:rsidR="003A0CA9" w:rsidRPr="005C7A1D">
        <w:t xml:space="preserve"> </w:t>
      </w:r>
      <w:r w:rsidR="003A0CA9">
        <w:t>работы</w:t>
      </w:r>
      <w:r w:rsidR="003A0CA9" w:rsidRPr="005C7A1D">
        <w:t xml:space="preserve">, </w:t>
      </w:r>
      <w:r w:rsidR="005C7A1D">
        <w:t xml:space="preserve">изучил основы </w:t>
      </w:r>
      <w:r w:rsidR="005C7A1D" w:rsidRPr="005C7A1D">
        <w:t>разработки интерфейсов мобильных устройств</w:t>
      </w:r>
      <w:r w:rsidR="005C7A1D" w:rsidRPr="00C67E1C">
        <w:t>.</w:t>
      </w:r>
    </w:p>
    <w:sectPr w:rsidR="00B47D5B" w:rsidRPr="005C7A1D" w:rsidSect="00B613F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0F014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" w15:restartNumberingAfterBreak="0">
    <w:nsid w:val="0F6D0CEE"/>
    <w:multiLevelType w:val="hybridMultilevel"/>
    <w:tmpl w:val="82A44F7E"/>
    <w:lvl w:ilvl="0" w:tplc="10A62824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377F3FEC"/>
    <w:multiLevelType w:val="hybridMultilevel"/>
    <w:tmpl w:val="64C0797A"/>
    <w:lvl w:ilvl="0" w:tplc="AEC42F0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D940F43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7" w15:restartNumberingAfterBreak="0">
    <w:nsid w:val="53EB138F"/>
    <w:multiLevelType w:val="hybridMultilevel"/>
    <w:tmpl w:val="817E36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D7E"/>
    <w:rsid w:val="000069F3"/>
    <w:rsid w:val="000429D4"/>
    <w:rsid w:val="00083789"/>
    <w:rsid w:val="000968DA"/>
    <w:rsid w:val="000A7FC9"/>
    <w:rsid w:val="0012250F"/>
    <w:rsid w:val="00122A85"/>
    <w:rsid w:val="00124530"/>
    <w:rsid w:val="0013418C"/>
    <w:rsid w:val="00141815"/>
    <w:rsid w:val="00156FDD"/>
    <w:rsid w:val="0017044B"/>
    <w:rsid w:val="00180E2C"/>
    <w:rsid w:val="001963B1"/>
    <w:rsid w:val="001F28AC"/>
    <w:rsid w:val="0021256A"/>
    <w:rsid w:val="00217139"/>
    <w:rsid w:val="002440CB"/>
    <w:rsid w:val="00245BEA"/>
    <w:rsid w:val="0024717D"/>
    <w:rsid w:val="002C475B"/>
    <w:rsid w:val="002F5DB7"/>
    <w:rsid w:val="0030599D"/>
    <w:rsid w:val="00310127"/>
    <w:rsid w:val="003274C1"/>
    <w:rsid w:val="00347F80"/>
    <w:rsid w:val="00361C33"/>
    <w:rsid w:val="003645D2"/>
    <w:rsid w:val="003A0CA9"/>
    <w:rsid w:val="003C3888"/>
    <w:rsid w:val="003C5C96"/>
    <w:rsid w:val="003E1E1C"/>
    <w:rsid w:val="003F2E83"/>
    <w:rsid w:val="0043084C"/>
    <w:rsid w:val="00481656"/>
    <w:rsid w:val="004846CB"/>
    <w:rsid w:val="004C2C9F"/>
    <w:rsid w:val="004E202C"/>
    <w:rsid w:val="004E65C3"/>
    <w:rsid w:val="004F7A49"/>
    <w:rsid w:val="00526A38"/>
    <w:rsid w:val="005576E7"/>
    <w:rsid w:val="005737FD"/>
    <w:rsid w:val="005C7A1D"/>
    <w:rsid w:val="0060014F"/>
    <w:rsid w:val="006333D1"/>
    <w:rsid w:val="006C1F27"/>
    <w:rsid w:val="006E1C84"/>
    <w:rsid w:val="006F0D28"/>
    <w:rsid w:val="00712FF3"/>
    <w:rsid w:val="00720258"/>
    <w:rsid w:val="007234CF"/>
    <w:rsid w:val="00745641"/>
    <w:rsid w:val="00767CB6"/>
    <w:rsid w:val="007C59D0"/>
    <w:rsid w:val="007E77E0"/>
    <w:rsid w:val="007F3C8E"/>
    <w:rsid w:val="00811A56"/>
    <w:rsid w:val="0081703F"/>
    <w:rsid w:val="00823CD3"/>
    <w:rsid w:val="00836FF3"/>
    <w:rsid w:val="00852152"/>
    <w:rsid w:val="008606F4"/>
    <w:rsid w:val="00891F69"/>
    <w:rsid w:val="008A3C91"/>
    <w:rsid w:val="008C61D3"/>
    <w:rsid w:val="008D2C6F"/>
    <w:rsid w:val="00906C6B"/>
    <w:rsid w:val="00925ABC"/>
    <w:rsid w:val="00932D31"/>
    <w:rsid w:val="00936049"/>
    <w:rsid w:val="00951BED"/>
    <w:rsid w:val="00965C25"/>
    <w:rsid w:val="00983A3D"/>
    <w:rsid w:val="00985525"/>
    <w:rsid w:val="00992780"/>
    <w:rsid w:val="0099682D"/>
    <w:rsid w:val="009B40F2"/>
    <w:rsid w:val="009C2816"/>
    <w:rsid w:val="009D6DD1"/>
    <w:rsid w:val="009F2B0B"/>
    <w:rsid w:val="00A04B52"/>
    <w:rsid w:val="00A104CF"/>
    <w:rsid w:val="00A13615"/>
    <w:rsid w:val="00A2682A"/>
    <w:rsid w:val="00A400F9"/>
    <w:rsid w:val="00A42A43"/>
    <w:rsid w:val="00A479E6"/>
    <w:rsid w:val="00A57CBA"/>
    <w:rsid w:val="00AC5BFB"/>
    <w:rsid w:val="00AD6C08"/>
    <w:rsid w:val="00AE3868"/>
    <w:rsid w:val="00AE3C31"/>
    <w:rsid w:val="00B43BCF"/>
    <w:rsid w:val="00B47D5B"/>
    <w:rsid w:val="00B50737"/>
    <w:rsid w:val="00B613F5"/>
    <w:rsid w:val="00BB2906"/>
    <w:rsid w:val="00BC3D7E"/>
    <w:rsid w:val="00BE60CA"/>
    <w:rsid w:val="00C108FC"/>
    <w:rsid w:val="00C3112D"/>
    <w:rsid w:val="00C34D34"/>
    <w:rsid w:val="00C52ED3"/>
    <w:rsid w:val="00C67E1C"/>
    <w:rsid w:val="00C85081"/>
    <w:rsid w:val="00CA1A51"/>
    <w:rsid w:val="00CA22C2"/>
    <w:rsid w:val="00CB53F5"/>
    <w:rsid w:val="00CD5728"/>
    <w:rsid w:val="00CF3746"/>
    <w:rsid w:val="00D55EB3"/>
    <w:rsid w:val="00D71C6A"/>
    <w:rsid w:val="00D817E1"/>
    <w:rsid w:val="00DA6EE9"/>
    <w:rsid w:val="00E017AD"/>
    <w:rsid w:val="00E36356"/>
    <w:rsid w:val="00E37E39"/>
    <w:rsid w:val="00E53825"/>
    <w:rsid w:val="00E55788"/>
    <w:rsid w:val="00E62A05"/>
    <w:rsid w:val="00EE5319"/>
    <w:rsid w:val="00EE5F17"/>
    <w:rsid w:val="00EF1D58"/>
    <w:rsid w:val="00EF79FA"/>
    <w:rsid w:val="00F04F42"/>
    <w:rsid w:val="00F10E60"/>
    <w:rsid w:val="00F22885"/>
    <w:rsid w:val="00F71989"/>
    <w:rsid w:val="00F961AE"/>
    <w:rsid w:val="00FC34CD"/>
    <w:rsid w:val="00FE607C"/>
    <w:rsid w:val="00FF3C63"/>
    <w:rsid w:val="00FF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AB4F3"/>
  <w15:chartTrackingRefBased/>
  <w15:docId w15:val="{4EBF7009-D391-409D-9814-B195A50C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3D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C3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C5B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5B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DA47B-8877-4605-A55F-C1FC31ACA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4</Pages>
  <Words>623</Words>
  <Characters>3556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ッ</dc:creator>
  <cp:keywords/>
  <dc:description/>
  <cp:lastModifiedBy>User</cp:lastModifiedBy>
  <cp:revision>12</cp:revision>
  <dcterms:created xsi:type="dcterms:W3CDTF">2020-10-03T23:18:00Z</dcterms:created>
  <dcterms:modified xsi:type="dcterms:W3CDTF">2022-03-09T21:15:00Z</dcterms:modified>
</cp:coreProperties>
</file>